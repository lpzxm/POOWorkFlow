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59" w:type="dxa"/>
        <w:tblInd w:w="106" w:type="dxa"/>
        <w:tblLayout w:type="fixed"/>
        <w:tblLook w:val="0000" w:firstRow="0" w:lastRow="0" w:firstColumn="0" w:lastColumn="0" w:noHBand="0" w:noVBand="0"/>
      </w:tblPr>
      <w:tblGrid>
        <w:gridCol w:w="2155"/>
        <w:gridCol w:w="7304"/>
      </w:tblGrid>
      <w:tr w:rsidR="00DA6316" w:rsidRPr="005010CF" w14:paraId="3025D2BA" w14:textId="77777777" w:rsidTr="00DA6316">
        <w:trPr>
          <w:trHeight w:val="1191"/>
        </w:trPr>
        <w:tc>
          <w:tcPr>
            <w:tcW w:w="2155" w:type="dxa"/>
            <w:tcBorders>
              <w:top w:val="single" w:sz="4" w:space="0" w:color="000000"/>
              <w:left w:val="single" w:sz="4" w:space="0" w:color="000000"/>
              <w:bottom w:val="single" w:sz="4" w:space="0" w:color="000000"/>
            </w:tcBorders>
            <w:vAlign w:val="center"/>
          </w:tcPr>
          <w:p w14:paraId="08852FC2" w14:textId="77777777" w:rsidR="00DA6316" w:rsidRPr="005010CF" w:rsidRDefault="00C01100" w:rsidP="004D1382">
            <w:pPr>
              <w:snapToGrid w:val="0"/>
              <w:jc w:val="center"/>
            </w:pPr>
            <w:r w:rsidRPr="00C01100">
              <w:rPr>
                <w:noProof/>
                <w:lang w:val="en-US" w:eastAsia="ja-JP"/>
              </w:rPr>
              <w:drawing>
                <wp:inline distT="0" distB="0" distL="0" distR="0" wp14:anchorId="6BE4E541" wp14:editId="473BF123">
                  <wp:extent cx="1080000" cy="1323160"/>
                  <wp:effectExtent l="0" t="0" r="6350" b="0"/>
                  <wp:docPr id="65" name="Imagen 65" descr="D:\Docente UDB\Archivos Generales\Logo\Fondos claros\UDB_vertical fondo cl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ente UDB\Archivos Generales\Logo\Fondos claros\UDB_vertical fondo clar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636" t="15013" r="16311" b="14440"/>
                          <a:stretch/>
                        </pic:blipFill>
                        <pic:spPr bwMode="auto">
                          <a:xfrm>
                            <a:off x="0" y="0"/>
                            <a:ext cx="1080000" cy="13231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04" w:type="dxa"/>
            <w:tcBorders>
              <w:top w:val="single" w:sz="4" w:space="0" w:color="000000"/>
              <w:left w:val="single" w:sz="4" w:space="0" w:color="000000"/>
              <w:bottom w:val="single" w:sz="4" w:space="0" w:color="000000"/>
              <w:right w:val="single" w:sz="4" w:space="0" w:color="000000"/>
            </w:tcBorders>
            <w:vAlign w:val="center"/>
          </w:tcPr>
          <w:p w14:paraId="7885E2B1" w14:textId="77777777" w:rsidR="00DA6316" w:rsidRPr="005010CF" w:rsidRDefault="00DA6316" w:rsidP="004D1382">
            <w:pPr>
              <w:snapToGrid w:val="0"/>
              <w:jc w:val="center"/>
              <w:rPr>
                <w:b/>
              </w:rPr>
            </w:pPr>
            <w:r w:rsidRPr="005010CF">
              <w:rPr>
                <w:b/>
              </w:rPr>
              <w:t>UNIVERSIDAD DON BOSCO</w:t>
            </w:r>
          </w:p>
          <w:p w14:paraId="43568980" w14:textId="77777777" w:rsidR="00DA6316" w:rsidRPr="005010CF" w:rsidRDefault="00DA6316" w:rsidP="004D1382">
            <w:pPr>
              <w:jc w:val="center"/>
              <w:rPr>
                <w:b/>
              </w:rPr>
            </w:pPr>
            <w:r>
              <w:rPr>
                <w:b/>
              </w:rPr>
              <w:t>ESCUELA DE COMPUTACIÓN</w:t>
            </w:r>
          </w:p>
          <w:p w14:paraId="69E5CE3C" w14:textId="77777777" w:rsidR="00DA6316" w:rsidRPr="005010CF" w:rsidRDefault="00DA6316" w:rsidP="004D1382">
            <w:pPr>
              <w:jc w:val="center"/>
            </w:pPr>
          </w:p>
        </w:tc>
      </w:tr>
      <w:tr w:rsidR="00DA6316" w:rsidRPr="005010CF" w14:paraId="0146C799" w14:textId="77777777" w:rsidTr="00DA6316">
        <w:trPr>
          <w:trHeight w:val="1048"/>
        </w:trPr>
        <w:tc>
          <w:tcPr>
            <w:tcW w:w="2155" w:type="dxa"/>
            <w:tcBorders>
              <w:top w:val="single" w:sz="4" w:space="0" w:color="000000"/>
              <w:left w:val="single" w:sz="4" w:space="0" w:color="000000"/>
              <w:bottom w:val="single" w:sz="4" w:space="0" w:color="000000"/>
            </w:tcBorders>
            <w:vAlign w:val="center"/>
          </w:tcPr>
          <w:p w14:paraId="3611F7DF" w14:textId="77777777" w:rsidR="00DA6316" w:rsidRPr="005010CF" w:rsidRDefault="00DA6316" w:rsidP="004D1382">
            <w:pPr>
              <w:snapToGrid w:val="0"/>
              <w:jc w:val="center"/>
              <w:rPr>
                <w:b/>
                <w:i/>
              </w:rPr>
            </w:pPr>
            <w:r w:rsidRPr="005010CF">
              <w:rPr>
                <w:b/>
                <w:bCs/>
              </w:rPr>
              <w:t>CICLO</w:t>
            </w:r>
            <w:r w:rsidR="00227F02">
              <w:rPr>
                <w:b/>
                <w:bCs/>
              </w:rPr>
              <w:t xml:space="preserve"> I</w:t>
            </w:r>
          </w:p>
        </w:tc>
        <w:tc>
          <w:tcPr>
            <w:tcW w:w="7304" w:type="dxa"/>
            <w:tcBorders>
              <w:top w:val="single" w:sz="4" w:space="0" w:color="000000"/>
              <w:left w:val="single" w:sz="4" w:space="0" w:color="000000"/>
              <w:bottom w:val="single" w:sz="4" w:space="0" w:color="auto"/>
              <w:right w:val="single" w:sz="4" w:space="0" w:color="000000"/>
            </w:tcBorders>
            <w:vAlign w:val="center"/>
          </w:tcPr>
          <w:p w14:paraId="6A5EF8BB" w14:textId="77777777" w:rsidR="00DA6316" w:rsidRPr="002A36CF" w:rsidRDefault="00DA6316" w:rsidP="004D1382">
            <w:pPr>
              <w:snapToGrid w:val="0"/>
              <w:jc w:val="center"/>
              <w:rPr>
                <w:b/>
              </w:rPr>
            </w:pPr>
            <w:r w:rsidRPr="002A36CF">
              <w:rPr>
                <w:b/>
              </w:rPr>
              <w:t>GUIA DE LABORATORIO #1</w:t>
            </w:r>
          </w:p>
          <w:p w14:paraId="58790C27" w14:textId="77777777" w:rsidR="00DA6316" w:rsidRPr="002A36CF" w:rsidRDefault="00DA6316" w:rsidP="004D1382">
            <w:pPr>
              <w:snapToGrid w:val="0"/>
              <w:jc w:val="center"/>
              <w:rPr>
                <w:b/>
              </w:rPr>
            </w:pPr>
            <w:r w:rsidRPr="002A36CF">
              <w:rPr>
                <w:b/>
              </w:rPr>
              <w:t>Programación Orientada a Objetos</w:t>
            </w:r>
          </w:p>
          <w:p w14:paraId="36D4156D" w14:textId="77777777" w:rsidR="00DA6316" w:rsidRPr="005010CF" w:rsidRDefault="00DA6316" w:rsidP="004D1382">
            <w:pPr>
              <w:snapToGrid w:val="0"/>
              <w:jc w:val="center"/>
              <w:rPr>
                <w:b/>
                <w:i/>
              </w:rPr>
            </w:pPr>
            <w:r>
              <w:rPr>
                <w:b/>
              </w:rPr>
              <w:t>Introducción a Java</w:t>
            </w:r>
            <w:r w:rsidRPr="005010CF">
              <w:rPr>
                <w:b/>
              </w:rPr>
              <w:fldChar w:fldCharType="begin"/>
            </w:r>
            <w:r w:rsidRPr="005010CF">
              <w:rPr>
                <w:b/>
              </w:rPr>
              <w:instrText>"Ingresar lista con los docentes que imparten la materia"</w:instrText>
            </w:r>
            <w:r w:rsidRPr="005010CF">
              <w:rPr>
                <w:b/>
              </w:rPr>
              <w:fldChar w:fldCharType="end"/>
            </w:r>
          </w:p>
        </w:tc>
      </w:tr>
    </w:tbl>
    <w:p w14:paraId="1363F99F" w14:textId="77777777" w:rsidR="00DA6316" w:rsidRDefault="00DA6316" w:rsidP="00DA6316">
      <w:pPr>
        <w:spacing w:line="360" w:lineRule="auto"/>
        <w:jc w:val="both"/>
      </w:pPr>
    </w:p>
    <w:p w14:paraId="7D6C15B6" w14:textId="77777777" w:rsidR="00DA6316" w:rsidRPr="005010CF" w:rsidRDefault="00DA6316" w:rsidP="00DA6316">
      <w:pPr>
        <w:pBdr>
          <w:top w:val="single" w:sz="4" w:space="1" w:color="000000"/>
          <w:left w:val="single" w:sz="4" w:space="4" w:color="000000"/>
          <w:bottom w:val="single" w:sz="4" w:space="1" w:color="000000"/>
          <w:right w:val="single" w:sz="4" w:space="4" w:color="000000"/>
        </w:pBdr>
        <w:shd w:val="clear" w:color="auto" w:fill="C0C0C0"/>
        <w:jc w:val="center"/>
        <w:rPr>
          <w:b/>
        </w:rPr>
      </w:pPr>
      <w:r w:rsidRPr="005010CF">
        <w:rPr>
          <w:b/>
        </w:rPr>
        <w:t>I. OBJETIVOS.</w:t>
      </w:r>
    </w:p>
    <w:p w14:paraId="3689E15D" w14:textId="77777777" w:rsidR="00DA6316" w:rsidRPr="00B12FD1" w:rsidRDefault="00DA6316" w:rsidP="00DA6316">
      <w:pPr>
        <w:spacing w:line="360" w:lineRule="auto"/>
        <w:jc w:val="both"/>
        <w:rPr>
          <w:b/>
        </w:rPr>
      </w:pPr>
    </w:p>
    <w:p w14:paraId="629780C7" w14:textId="77777777" w:rsidR="00DA6316" w:rsidRPr="005010CF" w:rsidRDefault="00DA6316" w:rsidP="00DA6316">
      <w:pPr>
        <w:numPr>
          <w:ilvl w:val="0"/>
          <w:numId w:val="1"/>
        </w:numPr>
        <w:tabs>
          <w:tab w:val="left" w:pos="720"/>
        </w:tabs>
        <w:spacing w:line="360" w:lineRule="auto"/>
        <w:jc w:val="both"/>
      </w:pPr>
      <w:r w:rsidRPr="005010CF">
        <w:t xml:space="preserve">Que el estudiante conozca más sobre Java y el IDE </w:t>
      </w:r>
      <w:r>
        <w:t>IntelliJ IDEA</w:t>
      </w:r>
      <w:r w:rsidRPr="005010CF">
        <w:t>.</w:t>
      </w:r>
    </w:p>
    <w:p w14:paraId="693443E2" w14:textId="77777777" w:rsidR="00DA6316" w:rsidRPr="005010CF" w:rsidRDefault="00DA6316" w:rsidP="00DA6316">
      <w:pPr>
        <w:numPr>
          <w:ilvl w:val="0"/>
          <w:numId w:val="1"/>
        </w:numPr>
        <w:tabs>
          <w:tab w:val="left" w:pos="720"/>
        </w:tabs>
        <w:spacing w:line="360" w:lineRule="auto"/>
        <w:jc w:val="both"/>
      </w:pPr>
      <w:r w:rsidRPr="005010CF">
        <w:t xml:space="preserve">Que el estudiante se familiarice con las restricciones de IDE </w:t>
      </w:r>
      <w:r>
        <w:t>IntelliJ IDEA</w:t>
      </w:r>
      <w:r w:rsidRPr="005010CF">
        <w:t>.</w:t>
      </w:r>
    </w:p>
    <w:p w14:paraId="151D1D08" w14:textId="77777777" w:rsidR="00DA6316" w:rsidRPr="005010CF" w:rsidRDefault="00DA6316" w:rsidP="00DA6316">
      <w:pPr>
        <w:spacing w:line="360" w:lineRule="auto"/>
      </w:pPr>
    </w:p>
    <w:p w14:paraId="18EF6CE9" w14:textId="77777777" w:rsidR="00DA6316" w:rsidRPr="005010CF" w:rsidRDefault="00DA6316" w:rsidP="00DA6316">
      <w:pPr>
        <w:pBdr>
          <w:top w:val="single" w:sz="4" w:space="1" w:color="000000"/>
          <w:left w:val="single" w:sz="4" w:space="4" w:color="000000"/>
          <w:bottom w:val="single" w:sz="4" w:space="1" w:color="000000"/>
          <w:right w:val="single" w:sz="4" w:space="4" w:color="000000"/>
        </w:pBdr>
        <w:shd w:val="clear" w:color="auto" w:fill="C0C0C0"/>
        <w:jc w:val="center"/>
        <w:rPr>
          <w:b/>
        </w:rPr>
      </w:pPr>
      <w:r w:rsidRPr="005010CF">
        <w:rPr>
          <w:b/>
        </w:rPr>
        <w:t>II. INTRODUCCIÓN.</w:t>
      </w:r>
    </w:p>
    <w:p w14:paraId="4422E89B" w14:textId="77777777" w:rsidR="00B03B11" w:rsidRDefault="00B03B11" w:rsidP="00DA6316">
      <w:pPr>
        <w:rPr>
          <w:lang w:val="es-SV"/>
        </w:rPr>
      </w:pPr>
    </w:p>
    <w:p w14:paraId="0A424AB1" w14:textId="77777777" w:rsidR="00DA6316" w:rsidRDefault="00DA6316" w:rsidP="00DA6316">
      <w:pPr>
        <w:spacing w:line="360" w:lineRule="auto"/>
        <w:jc w:val="both"/>
        <w:rPr>
          <w:b/>
        </w:rPr>
      </w:pPr>
      <w:r w:rsidRPr="005010CF">
        <w:rPr>
          <w:b/>
        </w:rPr>
        <w:t xml:space="preserve">¿Qué es </w:t>
      </w:r>
      <w:r>
        <w:rPr>
          <w:b/>
        </w:rPr>
        <w:t>IntelliJ IDEA</w:t>
      </w:r>
      <w:r w:rsidRPr="005010CF">
        <w:rPr>
          <w:b/>
        </w:rPr>
        <w:t>?</w:t>
      </w:r>
    </w:p>
    <w:p w14:paraId="2C382D9C" w14:textId="77777777" w:rsidR="00DA6316" w:rsidRDefault="00071EED" w:rsidP="00DA6316">
      <w:pPr>
        <w:spacing w:line="360" w:lineRule="auto"/>
        <w:jc w:val="both"/>
      </w:pPr>
      <w:r>
        <w:rPr>
          <w:rStyle w:val="Refdenotaalpie"/>
        </w:rPr>
        <w:footnoteReference w:id="1"/>
      </w:r>
      <w:r w:rsidR="00DA6316" w:rsidRPr="00DA6316">
        <w:t xml:space="preserve">IntelliJ IDEA es un entorno de desarrollo integrado (IDE) para el desarrollo de programas informáticos. Es desarrollado por </w:t>
      </w:r>
      <w:proofErr w:type="spellStart"/>
      <w:r w:rsidR="00DA6316" w:rsidRPr="00DA6316">
        <w:t>JetBrains</w:t>
      </w:r>
      <w:proofErr w:type="spellEnd"/>
      <w:r w:rsidR="00DA6316" w:rsidRPr="00DA6316">
        <w:t xml:space="preserve"> (anteriormente conocido como IntelliJ), y está disponible en dos edicio</w:t>
      </w:r>
      <w:r w:rsidR="00DA6316">
        <w:t>nes: edición para la comunidad</w:t>
      </w:r>
      <w:r w:rsidR="00DA6316" w:rsidRPr="00DA6316">
        <w:t xml:space="preserve"> y edición comercial.</w:t>
      </w:r>
    </w:p>
    <w:p w14:paraId="023A9430" w14:textId="77777777" w:rsidR="00071EED" w:rsidRDefault="00071EED" w:rsidP="00DA6316">
      <w:pPr>
        <w:spacing w:line="360" w:lineRule="auto"/>
        <w:jc w:val="both"/>
      </w:pPr>
      <w:r>
        <w:t>Un IDE es también conocido como una plataforma para desarrollo de diferentes tipos de sistemas, particularmente es una herramienta que facilita la tarea de cualquier desarrollador y sin duda entre más opciones se brinden para la creación de software, mucho más beneficioso es para el programador.</w:t>
      </w:r>
    </w:p>
    <w:p w14:paraId="1C53B91A" w14:textId="77777777" w:rsidR="00B03B11" w:rsidRDefault="00071EED" w:rsidP="00DA6316">
      <w:pPr>
        <w:spacing w:line="360" w:lineRule="auto"/>
        <w:jc w:val="both"/>
      </w:pPr>
      <w:r>
        <w:t xml:space="preserve">Es necesario </w:t>
      </w:r>
      <w:r w:rsidR="00FC650F">
        <w:t>también</w:t>
      </w:r>
      <w:r>
        <w:t xml:space="preserve"> saber que IntelliJ IDEA es un software completamente de paga</w:t>
      </w:r>
      <w:r w:rsidR="00FC650F">
        <w:t>. Por lo cual su versión para la comunidad esta echo para aplicaciones menos pesadas y empresariales.</w:t>
      </w:r>
    </w:p>
    <w:p w14:paraId="52F0CEBF" w14:textId="77777777" w:rsidR="00FC650F" w:rsidRPr="00FC650F" w:rsidRDefault="00FC650F" w:rsidP="00DA6316">
      <w:pPr>
        <w:spacing w:line="360" w:lineRule="auto"/>
        <w:jc w:val="both"/>
        <w:rPr>
          <w:b/>
        </w:rPr>
      </w:pPr>
      <w:r>
        <w:rPr>
          <w:b/>
        </w:rPr>
        <w:t xml:space="preserve">¿Qué es </w:t>
      </w:r>
      <w:proofErr w:type="spellStart"/>
      <w:r>
        <w:rPr>
          <w:b/>
        </w:rPr>
        <w:t>JetBrains</w:t>
      </w:r>
      <w:proofErr w:type="spellEnd"/>
      <w:r>
        <w:rPr>
          <w:b/>
        </w:rPr>
        <w:t>?</w:t>
      </w:r>
    </w:p>
    <w:p w14:paraId="7B385DFC" w14:textId="77777777" w:rsidR="00B03B11" w:rsidRDefault="00FC650F" w:rsidP="004034EC">
      <w:pPr>
        <w:spacing w:line="360" w:lineRule="auto"/>
        <w:rPr>
          <w:lang w:val="es-SV"/>
        </w:rPr>
      </w:pPr>
      <w:proofErr w:type="spellStart"/>
      <w:r w:rsidRPr="00FC650F">
        <w:rPr>
          <w:lang w:val="es-SV"/>
        </w:rPr>
        <w:t>JetBrains</w:t>
      </w:r>
      <w:proofErr w:type="spellEnd"/>
      <w:r w:rsidRPr="00FC650F">
        <w:rPr>
          <w:lang w:val="es-SV"/>
        </w:rPr>
        <w:t xml:space="preserve"> es un proveedor de software de vanguardia especializado en la creación de herramie</w:t>
      </w:r>
      <w:r w:rsidR="00B03B11">
        <w:rPr>
          <w:lang w:val="es-SV"/>
        </w:rPr>
        <w:t xml:space="preserve">ntas de desarrollo inteligentes, </w:t>
      </w:r>
      <w:r w:rsidR="00B03B11" w:rsidRPr="00B03B11">
        <w:rPr>
          <w:lang w:val="es-SV"/>
        </w:rPr>
        <w:t>cuyas herramientas están dirigidas a desarrolladores de software y gerentes de proyectos</w:t>
      </w:r>
      <w:r w:rsidR="00B03B11">
        <w:rPr>
          <w:lang w:val="es-SV"/>
        </w:rPr>
        <w:t>.</w:t>
      </w:r>
    </w:p>
    <w:p w14:paraId="3C7A7C44" w14:textId="77777777" w:rsidR="00B03B11" w:rsidRPr="005010CF" w:rsidRDefault="00B03B11" w:rsidP="00B03B11">
      <w:pPr>
        <w:spacing w:line="360" w:lineRule="auto"/>
        <w:jc w:val="both"/>
        <w:rPr>
          <w:b/>
        </w:rPr>
      </w:pPr>
      <w:r w:rsidRPr="005010CF">
        <w:rPr>
          <w:b/>
        </w:rPr>
        <w:lastRenderedPageBreak/>
        <w:t>Historia:</w:t>
      </w:r>
    </w:p>
    <w:p w14:paraId="41FE0FF3" w14:textId="77777777" w:rsidR="00B03B11" w:rsidRPr="00B03B11" w:rsidRDefault="00B03B11" w:rsidP="00B03B11">
      <w:pPr>
        <w:spacing w:line="360" w:lineRule="auto"/>
        <w:jc w:val="both"/>
        <w:rPr>
          <w:lang w:val="es-SV"/>
        </w:rPr>
      </w:pPr>
      <w:proofErr w:type="spellStart"/>
      <w:r w:rsidRPr="00B03B11">
        <w:rPr>
          <w:lang w:val="es-SV"/>
        </w:rPr>
        <w:t>JetBrains</w:t>
      </w:r>
      <w:proofErr w:type="spellEnd"/>
      <w:r w:rsidRPr="00B03B11">
        <w:rPr>
          <w:lang w:val="es-SV"/>
        </w:rPr>
        <w:t>, inicialmente</w:t>
      </w:r>
      <w:r>
        <w:rPr>
          <w:lang w:val="es-SV"/>
        </w:rPr>
        <w:t xml:space="preserve"> llamado IntelliJ Software, </w:t>
      </w:r>
      <w:r w:rsidRPr="00B03B11">
        <w:rPr>
          <w:lang w:val="es-SV"/>
        </w:rPr>
        <w:t xml:space="preserve">​fue fundado en 2000 en Praga por tres desarrolladores de software:13​ Sergey </w:t>
      </w:r>
      <w:proofErr w:type="spellStart"/>
      <w:r w:rsidRPr="00B03B11">
        <w:rPr>
          <w:lang w:val="es-SV"/>
        </w:rPr>
        <w:t>Dmitriev</w:t>
      </w:r>
      <w:proofErr w:type="spellEnd"/>
      <w:r w:rsidRPr="00B03B11">
        <w:rPr>
          <w:lang w:val="es-SV"/>
        </w:rPr>
        <w:t xml:space="preserve">, </w:t>
      </w:r>
      <w:proofErr w:type="spellStart"/>
      <w:r w:rsidRPr="00B03B11">
        <w:rPr>
          <w:lang w:val="es-SV"/>
        </w:rPr>
        <w:t>Valenti</w:t>
      </w:r>
      <w:r>
        <w:rPr>
          <w:lang w:val="es-SV"/>
        </w:rPr>
        <w:t>n</w:t>
      </w:r>
      <w:proofErr w:type="spellEnd"/>
      <w:r>
        <w:rPr>
          <w:lang w:val="es-SV"/>
        </w:rPr>
        <w:t xml:space="preserve"> </w:t>
      </w:r>
      <w:proofErr w:type="spellStart"/>
      <w:r>
        <w:rPr>
          <w:lang w:val="es-SV"/>
        </w:rPr>
        <w:t>Kipyatkov</w:t>
      </w:r>
      <w:proofErr w:type="spellEnd"/>
      <w:r>
        <w:rPr>
          <w:lang w:val="es-SV"/>
        </w:rPr>
        <w:t xml:space="preserve"> y Eugene </w:t>
      </w:r>
      <w:proofErr w:type="spellStart"/>
      <w:r>
        <w:rPr>
          <w:lang w:val="es-SV"/>
        </w:rPr>
        <w:t>Belyaev</w:t>
      </w:r>
      <w:proofErr w:type="spellEnd"/>
      <w:r>
        <w:rPr>
          <w:lang w:val="es-SV"/>
        </w:rPr>
        <w:t>.</w:t>
      </w:r>
    </w:p>
    <w:p w14:paraId="4AB6AF8C" w14:textId="77777777" w:rsidR="00B03B11" w:rsidRPr="00B03B11" w:rsidRDefault="00B03B11" w:rsidP="00B03B11">
      <w:pPr>
        <w:spacing w:line="360" w:lineRule="auto"/>
        <w:jc w:val="both"/>
        <w:rPr>
          <w:lang w:val="es-SV"/>
        </w:rPr>
      </w:pPr>
      <w:r w:rsidRPr="00B03B11">
        <w:rPr>
          <w:lang w:val="es-SV"/>
        </w:rPr>
        <w:t xml:space="preserve">El primer producto de la compañía fue IntelliJ </w:t>
      </w:r>
      <w:proofErr w:type="spellStart"/>
      <w:r w:rsidRPr="00B03B11">
        <w:rPr>
          <w:lang w:val="es-SV"/>
        </w:rPr>
        <w:t>Renamer</w:t>
      </w:r>
      <w:proofErr w:type="spellEnd"/>
      <w:r w:rsidRPr="00B03B11">
        <w:rPr>
          <w:lang w:val="es-SV"/>
        </w:rPr>
        <w:t>, una herramienta para la refa</w:t>
      </w:r>
      <w:r>
        <w:rPr>
          <w:lang w:val="es-SV"/>
        </w:rPr>
        <w:t>ctorización de código en Java.</w:t>
      </w:r>
    </w:p>
    <w:p w14:paraId="5D7978A1" w14:textId="77777777" w:rsidR="00B03B11" w:rsidRDefault="00B03B11" w:rsidP="00B03B11">
      <w:pPr>
        <w:spacing w:line="360" w:lineRule="auto"/>
        <w:jc w:val="both"/>
        <w:rPr>
          <w:lang w:val="es-SV"/>
        </w:rPr>
      </w:pPr>
      <w:r w:rsidRPr="00B03B11">
        <w:rPr>
          <w:lang w:val="es-SV"/>
        </w:rPr>
        <w:t xml:space="preserve">En 2012, después de haber sido el CEO de la compañía durante 12 años, Sergey </w:t>
      </w:r>
      <w:proofErr w:type="spellStart"/>
      <w:r w:rsidRPr="00B03B11">
        <w:rPr>
          <w:lang w:val="es-SV"/>
        </w:rPr>
        <w:t>Dmitriev</w:t>
      </w:r>
      <w:proofErr w:type="spellEnd"/>
      <w:r w:rsidRPr="00B03B11">
        <w:rPr>
          <w:lang w:val="es-SV"/>
        </w:rPr>
        <w:t xml:space="preserve"> confió la compañía a dos CEO recién nombrados, Oleg </w:t>
      </w:r>
      <w:proofErr w:type="spellStart"/>
      <w:r w:rsidRPr="00B03B11">
        <w:rPr>
          <w:lang w:val="es-SV"/>
        </w:rPr>
        <w:t>Stepanov</w:t>
      </w:r>
      <w:proofErr w:type="spellEnd"/>
      <w:r w:rsidRPr="00B03B11">
        <w:rPr>
          <w:lang w:val="es-SV"/>
        </w:rPr>
        <w:t xml:space="preserve"> y </w:t>
      </w:r>
      <w:proofErr w:type="spellStart"/>
      <w:r w:rsidRPr="00B03B11">
        <w:rPr>
          <w:lang w:val="es-SV"/>
        </w:rPr>
        <w:t>Maxim</w:t>
      </w:r>
      <w:proofErr w:type="spellEnd"/>
      <w:r w:rsidRPr="00B03B11">
        <w:rPr>
          <w:lang w:val="es-SV"/>
        </w:rPr>
        <w:t xml:space="preserve"> </w:t>
      </w:r>
      <w:proofErr w:type="spellStart"/>
      <w:r w:rsidRPr="00B03B11">
        <w:rPr>
          <w:lang w:val="es-SV"/>
        </w:rPr>
        <w:t>Shafirov</w:t>
      </w:r>
      <w:proofErr w:type="spellEnd"/>
      <w:r w:rsidRPr="00B03B11">
        <w:rPr>
          <w:lang w:val="es-SV"/>
        </w:rPr>
        <w:t>, y se dedicó a sus esfuerzos científicos en el c</w:t>
      </w:r>
      <w:r>
        <w:rPr>
          <w:lang w:val="es-SV"/>
        </w:rPr>
        <w:t>ampo de la bioinformática.</w:t>
      </w:r>
    </w:p>
    <w:p w14:paraId="1815B279" w14:textId="77777777" w:rsidR="0031445E" w:rsidRPr="00B03B11" w:rsidRDefault="009A0D11" w:rsidP="00B03B11">
      <w:pPr>
        <w:spacing w:line="360" w:lineRule="auto"/>
        <w:jc w:val="both"/>
        <w:rPr>
          <w:lang w:val="es-SV"/>
        </w:rPr>
      </w:pPr>
      <w:r>
        <w:rPr>
          <w:lang w:val="es-SV"/>
        </w:rPr>
        <w:t xml:space="preserve">En la actualidad siguen desarrollando productos para el desarrollo de software, no solo enfocado en java, sino en otros lenguajes como </w:t>
      </w:r>
      <w:proofErr w:type="spellStart"/>
      <w:r>
        <w:rPr>
          <w:lang w:val="es-SV"/>
        </w:rPr>
        <w:t>Kotlin</w:t>
      </w:r>
      <w:proofErr w:type="spellEnd"/>
      <w:r>
        <w:rPr>
          <w:lang w:val="es-SV"/>
        </w:rPr>
        <w:t xml:space="preserve">, </w:t>
      </w:r>
      <w:proofErr w:type="spellStart"/>
      <w:r>
        <w:rPr>
          <w:lang w:val="es-SV"/>
        </w:rPr>
        <w:t>Groovy</w:t>
      </w:r>
      <w:proofErr w:type="spellEnd"/>
      <w:r>
        <w:rPr>
          <w:lang w:val="es-SV"/>
        </w:rPr>
        <w:t xml:space="preserve"> y</w:t>
      </w:r>
      <w:r w:rsidRPr="009A0D11">
        <w:rPr>
          <w:lang w:val="es-SV"/>
        </w:rPr>
        <w:t xml:space="preserve"> Scala</w:t>
      </w:r>
      <w:r>
        <w:rPr>
          <w:lang w:val="es-SV"/>
        </w:rPr>
        <w:t>.</w:t>
      </w:r>
    </w:p>
    <w:p w14:paraId="136C9AB6" w14:textId="77777777" w:rsidR="0031445E" w:rsidRDefault="0031445E" w:rsidP="0031445E">
      <w:pPr>
        <w:spacing w:line="360" w:lineRule="auto"/>
        <w:jc w:val="both"/>
        <w:rPr>
          <w:b/>
        </w:rPr>
      </w:pPr>
      <w:r w:rsidRPr="005010CF">
        <w:rPr>
          <w:b/>
        </w:rPr>
        <w:t xml:space="preserve">Instalar </w:t>
      </w:r>
      <w:r>
        <w:rPr>
          <w:b/>
        </w:rPr>
        <w:t>IntelliJ IDEA</w:t>
      </w:r>
      <w:r w:rsidRPr="005010CF">
        <w:rPr>
          <w:b/>
        </w:rPr>
        <w:t>:</w:t>
      </w:r>
    </w:p>
    <w:p w14:paraId="4877E7EC" w14:textId="77777777" w:rsidR="0031445E" w:rsidRDefault="00BC17B7" w:rsidP="0031445E">
      <w:pPr>
        <w:spacing w:line="360" w:lineRule="auto"/>
        <w:jc w:val="both"/>
      </w:pPr>
      <w:r>
        <w:t>La instalació</w:t>
      </w:r>
      <w:r w:rsidR="0031445E">
        <w:t xml:space="preserve">n de este entorno de desarrollo es muy sencilla, </w:t>
      </w:r>
      <w:r>
        <w:t xml:space="preserve">pero es necesario tomar en cuenta algunos aspectos importantes para este curso; </w:t>
      </w:r>
      <w:proofErr w:type="gramStart"/>
      <w:r>
        <w:t>primeramente</w:t>
      </w:r>
      <w:proofErr w:type="gramEnd"/>
      <w:r>
        <w:t xml:space="preserve"> este software es de paga por lo cual se requiere de una licencia de producto para poder tener todos los beneficios que ofrece. Como primer paso se debe ir al sitio oficial y registrar una cuenta estudiantil, puede consultar el siguiente </w:t>
      </w:r>
      <w:hyperlink r:id="rId9" w:history="1">
        <w:r w:rsidRPr="00AD1BF6">
          <w:rPr>
            <w:rStyle w:val="Hipervnculo"/>
          </w:rPr>
          <w:t>enlace</w:t>
        </w:r>
      </w:hyperlink>
      <w:r>
        <w:t xml:space="preserve"> y conseguir el ID de activación para la licencia profesional.</w:t>
      </w:r>
    </w:p>
    <w:p w14:paraId="3B091E3A" w14:textId="77777777" w:rsidR="00BC4A90" w:rsidRDefault="0071141E" w:rsidP="0031445E">
      <w:pPr>
        <w:spacing w:line="360" w:lineRule="auto"/>
        <w:jc w:val="both"/>
      </w:pPr>
      <w:r>
        <w:t>Ahora que cuenta con una cuenta y una licencia activa, puede proceder a instalar el IDE IntelliJ IDEA; su instalación es muy sencilla.</w:t>
      </w:r>
      <w:r w:rsidRPr="0071141E">
        <w:t xml:space="preserve"> </w:t>
      </w:r>
      <w:r w:rsidRPr="005010CF">
        <w:t xml:space="preserve">En la mayoría de los casos, basta con </w:t>
      </w:r>
      <w:r>
        <w:t>abrir el ejecutable y seguir los pasos que se le presentan,</w:t>
      </w:r>
      <w:r w:rsidRPr="005010CF">
        <w:t xml:space="preserve"> descargado en una unidad de disco con espacio libre suficiente. Para ejecutar </w:t>
      </w:r>
      <w:r>
        <w:t>IntelliJ IDEA</w:t>
      </w:r>
      <w:r w:rsidRPr="005010CF">
        <w:t xml:space="preserve"> necesitará cumplir los requisitos técnicos detallados a continuación</w:t>
      </w:r>
      <w:r>
        <w:t>.</w:t>
      </w:r>
    </w:p>
    <w:tbl>
      <w:tblPr>
        <w:tblStyle w:val="Tablaconcuadrcula"/>
        <w:tblW w:w="0" w:type="auto"/>
        <w:tblLook w:val="04A0" w:firstRow="1" w:lastRow="0" w:firstColumn="1" w:lastColumn="0" w:noHBand="0" w:noVBand="1"/>
      </w:tblPr>
      <w:tblGrid>
        <w:gridCol w:w="2195"/>
        <w:gridCol w:w="2323"/>
        <w:gridCol w:w="2153"/>
        <w:gridCol w:w="2157"/>
      </w:tblGrid>
      <w:tr w:rsidR="00706BA3" w14:paraId="25F3C286" w14:textId="77777777" w:rsidTr="006658A4">
        <w:tc>
          <w:tcPr>
            <w:tcW w:w="2195" w:type="dxa"/>
            <w:shd w:val="clear" w:color="auto" w:fill="E7E6E6" w:themeFill="background2"/>
          </w:tcPr>
          <w:p w14:paraId="67D97A93" w14:textId="77777777" w:rsidR="00706BA3" w:rsidRPr="00706BA3" w:rsidRDefault="00706BA3" w:rsidP="0031445E">
            <w:pPr>
              <w:spacing w:line="360" w:lineRule="auto"/>
              <w:jc w:val="both"/>
              <w:rPr>
                <w:b/>
              </w:rPr>
            </w:pPr>
          </w:p>
        </w:tc>
        <w:tc>
          <w:tcPr>
            <w:tcW w:w="2323" w:type="dxa"/>
            <w:shd w:val="clear" w:color="auto" w:fill="E7E6E6" w:themeFill="background2"/>
          </w:tcPr>
          <w:p w14:paraId="1D403BA3" w14:textId="77777777" w:rsidR="00706BA3" w:rsidRPr="00706BA3" w:rsidRDefault="00706BA3" w:rsidP="0031445E">
            <w:pPr>
              <w:spacing w:line="360" w:lineRule="auto"/>
              <w:jc w:val="both"/>
              <w:rPr>
                <w:b/>
              </w:rPr>
            </w:pPr>
            <w:r w:rsidRPr="00706BA3">
              <w:rPr>
                <w:b/>
              </w:rPr>
              <w:t>Windows</w:t>
            </w:r>
          </w:p>
        </w:tc>
        <w:tc>
          <w:tcPr>
            <w:tcW w:w="2153" w:type="dxa"/>
            <w:shd w:val="clear" w:color="auto" w:fill="E7E6E6" w:themeFill="background2"/>
          </w:tcPr>
          <w:p w14:paraId="443C94B6" w14:textId="77777777" w:rsidR="00706BA3" w:rsidRPr="00706BA3" w:rsidRDefault="00706BA3" w:rsidP="0031445E">
            <w:pPr>
              <w:spacing w:line="360" w:lineRule="auto"/>
              <w:jc w:val="both"/>
              <w:rPr>
                <w:b/>
              </w:rPr>
            </w:pPr>
            <w:proofErr w:type="spellStart"/>
            <w:r w:rsidRPr="00706BA3">
              <w:rPr>
                <w:b/>
              </w:rPr>
              <w:t>MacOs</w:t>
            </w:r>
            <w:proofErr w:type="spellEnd"/>
          </w:p>
        </w:tc>
        <w:tc>
          <w:tcPr>
            <w:tcW w:w="2157" w:type="dxa"/>
            <w:shd w:val="clear" w:color="auto" w:fill="E7E6E6" w:themeFill="background2"/>
          </w:tcPr>
          <w:p w14:paraId="6321E24E" w14:textId="77777777" w:rsidR="00706BA3" w:rsidRPr="00706BA3" w:rsidRDefault="00706BA3" w:rsidP="0031445E">
            <w:pPr>
              <w:spacing w:line="360" w:lineRule="auto"/>
              <w:jc w:val="both"/>
              <w:rPr>
                <w:b/>
              </w:rPr>
            </w:pPr>
            <w:r w:rsidRPr="00706BA3">
              <w:rPr>
                <w:b/>
              </w:rPr>
              <w:t>Linux</w:t>
            </w:r>
          </w:p>
        </w:tc>
      </w:tr>
      <w:tr w:rsidR="00706BA3" w14:paraId="79D9D7C5" w14:textId="77777777" w:rsidTr="006658A4">
        <w:tc>
          <w:tcPr>
            <w:tcW w:w="2195" w:type="dxa"/>
            <w:shd w:val="clear" w:color="auto" w:fill="E7E6E6" w:themeFill="background2"/>
          </w:tcPr>
          <w:p w14:paraId="137A4FA5" w14:textId="77777777" w:rsidR="00706BA3" w:rsidRPr="00706BA3" w:rsidRDefault="00706BA3" w:rsidP="0031445E">
            <w:pPr>
              <w:spacing w:line="360" w:lineRule="auto"/>
              <w:jc w:val="both"/>
              <w:rPr>
                <w:b/>
              </w:rPr>
            </w:pPr>
            <w:r w:rsidRPr="00706BA3">
              <w:rPr>
                <w:b/>
              </w:rPr>
              <w:t>Versión de sistema operativo</w:t>
            </w:r>
          </w:p>
        </w:tc>
        <w:tc>
          <w:tcPr>
            <w:tcW w:w="2323" w:type="dxa"/>
            <w:tcBorders>
              <w:bottom w:val="single" w:sz="4" w:space="0" w:color="auto"/>
            </w:tcBorders>
          </w:tcPr>
          <w:p w14:paraId="564E32EC" w14:textId="674188B0" w:rsidR="00706BA3" w:rsidRDefault="006658A4" w:rsidP="00BC4A90">
            <w:pPr>
              <w:spacing w:line="360" w:lineRule="auto"/>
              <w:jc w:val="both"/>
            </w:pPr>
            <w:r w:rsidRPr="006658A4">
              <w:t xml:space="preserve">Microsoft Windows </w:t>
            </w:r>
            <w:r w:rsidR="00E051F9">
              <w:t>64 bits</w:t>
            </w:r>
            <w:r w:rsidRPr="006658A4">
              <w:t xml:space="preserve"> </w:t>
            </w:r>
          </w:p>
        </w:tc>
        <w:tc>
          <w:tcPr>
            <w:tcW w:w="2153" w:type="dxa"/>
            <w:tcBorders>
              <w:bottom w:val="single" w:sz="4" w:space="0" w:color="auto"/>
            </w:tcBorders>
          </w:tcPr>
          <w:p w14:paraId="11047A9A" w14:textId="6D9C9592" w:rsidR="00706BA3" w:rsidRDefault="00E051F9" w:rsidP="0031445E">
            <w:pPr>
              <w:spacing w:line="360" w:lineRule="auto"/>
              <w:jc w:val="both"/>
            </w:pPr>
            <w:r w:rsidRPr="00E051F9">
              <w:t>macOS 12.0 o</w:t>
            </w:r>
            <w:r>
              <w:t xml:space="preserve"> superior</w:t>
            </w:r>
            <w:r w:rsidR="006658A4" w:rsidRPr="006658A4">
              <w:tab/>
            </w:r>
          </w:p>
        </w:tc>
        <w:tc>
          <w:tcPr>
            <w:tcW w:w="2157" w:type="dxa"/>
            <w:tcBorders>
              <w:bottom w:val="single" w:sz="4" w:space="0" w:color="auto"/>
            </w:tcBorders>
          </w:tcPr>
          <w:p w14:paraId="73E02AE0" w14:textId="29757B11" w:rsidR="00706BA3" w:rsidRDefault="00E051F9" w:rsidP="0031445E">
            <w:pPr>
              <w:spacing w:line="360" w:lineRule="auto"/>
              <w:jc w:val="both"/>
            </w:pPr>
            <w:r>
              <w:t>Ubuntu LTS o Fedora Linux</w:t>
            </w:r>
          </w:p>
        </w:tc>
      </w:tr>
      <w:tr w:rsidR="006658A4" w14:paraId="5EB0D29B" w14:textId="77777777" w:rsidTr="006658A4">
        <w:tc>
          <w:tcPr>
            <w:tcW w:w="2195" w:type="dxa"/>
            <w:tcBorders>
              <w:right w:val="single" w:sz="4" w:space="0" w:color="auto"/>
            </w:tcBorders>
            <w:shd w:val="clear" w:color="auto" w:fill="E7E6E6" w:themeFill="background2"/>
          </w:tcPr>
          <w:p w14:paraId="35379F45" w14:textId="77777777" w:rsidR="006658A4" w:rsidRPr="00706BA3" w:rsidRDefault="006658A4" w:rsidP="0031445E">
            <w:pPr>
              <w:spacing w:line="360" w:lineRule="auto"/>
              <w:jc w:val="both"/>
              <w:rPr>
                <w:b/>
              </w:rPr>
            </w:pPr>
            <w:r w:rsidRPr="00706BA3">
              <w:rPr>
                <w:b/>
              </w:rPr>
              <w:t>RAM</w:t>
            </w:r>
          </w:p>
        </w:tc>
        <w:tc>
          <w:tcPr>
            <w:tcW w:w="6633" w:type="dxa"/>
            <w:gridSpan w:val="3"/>
            <w:tcBorders>
              <w:top w:val="single" w:sz="4" w:space="0" w:color="auto"/>
              <w:left w:val="single" w:sz="4" w:space="0" w:color="auto"/>
              <w:bottom w:val="single" w:sz="4" w:space="0" w:color="auto"/>
              <w:right w:val="single" w:sz="4" w:space="0" w:color="auto"/>
            </w:tcBorders>
          </w:tcPr>
          <w:p w14:paraId="31E5F9E7" w14:textId="255385EB" w:rsidR="006658A4" w:rsidRDefault="00E051F9" w:rsidP="0031445E">
            <w:pPr>
              <w:spacing w:line="360" w:lineRule="auto"/>
              <w:jc w:val="both"/>
            </w:pPr>
            <w:r>
              <w:t>2</w:t>
            </w:r>
            <w:r w:rsidR="006658A4" w:rsidRPr="006658A4">
              <w:t xml:space="preserve"> GB RAM mínimo, </w:t>
            </w:r>
            <w:r>
              <w:t>8</w:t>
            </w:r>
            <w:r w:rsidR="006658A4" w:rsidRPr="006658A4">
              <w:t xml:space="preserve"> GB RAM o más recomendado para desarrollo Android, o producción comercial</w:t>
            </w:r>
          </w:p>
        </w:tc>
      </w:tr>
      <w:tr w:rsidR="006658A4" w14:paraId="257614A0" w14:textId="77777777" w:rsidTr="004D1382">
        <w:tc>
          <w:tcPr>
            <w:tcW w:w="2195" w:type="dxa"/>
            <w:shd w:val="clear" w:color="auto" w:fill="E7E6E6" w:themeFill="background2"/>
          </w:tcPr>
          <w:p w14:paraId="408C6D49" w14:textId="77777777" w:rsidR="006658A4" w:rsidRPr="00706BA3" w:rsidRDefault="006658A4" w:rsidP="0031445E">
            <w:pPr>
              <w:spacing w:line="360" w:lineRule="auto"/>
              <w:jc w:val="both"/>
              <w:rPr>
                <w:b/>
              </w:rPr>
            </w:pPr>
            <w:r w:rsidRPr="00706BA3">
              <w:rPr>
                <w:b/>
              </w:rPr>
              <w:t>Almacenamiento</w:t>
            </w:r>
          </w:p>
        </w:tc>
        <w:tc>
          <w:tcPr>
            <w:tcW w:w="6633" w:type="dxa"/>
            <w:gridSpan w:val="3"/>
            <w:tcBorders>
              <w:top w:val="single" w:sz="4" w:space="0" w:color="auto"/>
            </w:tcBorders>
          </w:tcPr>
          <w:p w14:paraId="66494F5A" w14:textId="4C3BDD14" w:rsidR="006658A4" w:rsidRDefault="00E051F9" w:rsidP="0031445E">
            <w:pPr>
              <w:spacing w:line="360" w:lineRule="auto"/>
              <w:jc w:val="both"/>
            </w:pPr>
            <w:r>
              <w:t>5</w:t>
            </w:r>
            <w:r w:rsidR="00BC4A90" w:rsidRPr="00BC4A90">
              <w:t xml:space="preserve"> </w:t>
            </w:r>
            <w:r>
              <w:t>G</w:t>
            </w:r>
            <w:r w:rsidR="00BC4A90" w:rsidRPr="00BC4A90">
              <w:t>B de espacio en disco + 1 GB para cache</w:t>
            </w:r>
          </w:p>
        </w:tc>
      </w:tr>
      <w:tr w:rsidR="006658A4" w14:paraId="78F7D148" w14:textId="77777777" w:rsidTr="004D1382">
        <w:tc>
          <w:tcPr>
            <w:tcW w:w="2195" w:type="dxa"/>
            <w:shd w:val="clear" w:color="auto" w:fill="E7E6E6" w:themeFill="background2"/>
          </w:tcPr>
          <w:p w14:paraId="3E020B4D" w14:textId="77777777" w:rsidR="006658A4" w:rsidRPr="00706BA3" w:rsidRDefault="006658A4" w:rsidP="0031445E">
            <w:pPr>
              <w:spacing w:line="360" w:lineRule="auto"/>
              <w:jc w:val="both"/>
              <w:rPr>
                <w:b/>
              </w:rPr>
            </w:pPr>
            <w:r w:rsidRPr="00706BA3">
              <w:rPr>
                <w:b/>
              </w:rPr>
              <w:t>Versión JDK</w:t>
            </w:r>
          </w:p>
        </w:tc>
        <w:tc>
          <w:tcPr>
            <w:tcW w:w="6633" w:type="dxa"/>
            <w:gridSpan w:val="3"/>
          </w:tcPr>
          <w:p w14:paraId="6F786641" w14:textId="77777777" w:rsidR="006658A4" w:rsidRDefault="00BC4A90" w:rsidP="0031445E">
            <w:pPr>
              <w:spacing w:line="360" w:lineRule="auto"/>
              <w:jc w:val="both"/>
            </w:pPr>
            <w:r w:rsidRPr="00BC4A90">
              <w:t>JDK 1.8 desde 2016.1</w:t>
            </w:r>
          </w:p>
        </w:tc>
      </w:tr>
      <w:tr w:rsidR="006658A4" w14:paraId="04483D5C" w14:textId="77777777" w:rsidTr="004D1382">
        <w:tc>
          <w:tcPr>
            <w:tcW w:w="2195" w:type="dxa"/>
            <w:shd w:val="clear" w:color="auto" w:fill="E7E6E6" w:themeFill="background2"/>
          </w:tcPr>
          <w:p w14:paraId="5624B928" w14:textId="77777777" w:rsidR="006658A4" w:rsidRPr="00706BA3" w:rsidRDefault="006658A4" w:rsidP="0031445E">
            <w:pPr>
              <w:spacing w:line="360" w:lineRule="auto"/>
              <w:jc w:val="both"/>
              <w:rPr>
                <w:b/>
              </w:rPr>
            </w:pPr>
            <w:r w:rsidRPr="00706BA3">
              <w:rPr>
                <w:b/>
              </w:rPr>
              <w:t>Resolución de pantalla</w:t>
            </w:r>
          </w:p>
        </w:tc>
        <w:tc>
          <w:tcPr>
            <w:tcW w:w="6633" w:type="dxa"/>
            <w:gridSpan w:val="3"/>
          </w:tcPr>
          <w:p w14:paraId="59E01310" w14:textId="77777777" w:rsidR="006658A4" w:rsidRDefault="00BC4A90" w:rsidP="0031445E">
            <w:pPr>
              <w:spacing w:line="360" w:lineRule="auto"/>
              <w:jc w:val="both"/>
            </w:pPr>
            <w:r w:rsidRPr="00BC4A90">
              <w:t>1024×768 resolución mínima de pantalla</w:t>
            </w:r>
          </w:p>
        </w:tc>
      </w:tr>
    </w:tbl>
    <w:p w14:paraId="62669F27" w14:textId="77777777" w:rsidR="0071141E" w:rsidRDefault="0071141E" w:rsidP="0031445E">
      <w:pPr>
        <w:spacing w:line="360" w:lineRule="auto"/>
        <w:jc w:val="both"/>
      </w:pPr>
    </w:p>
    <w:p w14:paraId="15F485DE" w14:textId="77777777" w:rsidR="00BC4A90" w:rsidRPr="005010CF" w:rsidRDefault="00BC4A90" w:rsidP="00BC4A90">
      <w:pPr>
        <w:spacing w:line="360" w:lineRule="auto"/>
        <w:jc w:val="both"/>
        <w:rPr>
          <w:b/>
        </w:rPr>
      </w:pPr>
      <w:r w:rsidRPr="005010CF">
        <w:rPr>
          <w:b/>
        </w:rPr>
        <w:lastRenderedPageBreak/>
        <w:t>Fundamento de un entorno típico en Java.</w:t>
      </w:r>
    </w:p>
    <w:p w14:paraId="60C0624C" w14:textId="77777777" w:rsidR="00BC4A90" w:rsidRPr="005010CF" w:rsidRDefault="00BC4A90" w:rsidP="00BC4A90">
      <w:pPr>
        <w:spacing w:line="360" w:lineRule="auto"/>
        <w:jc w:val="both"/>
      </w:pPr>
      <w:r w:rsidRPr="005010CF">
        <w:t>La siguiente explicación define los pasos típicos para crear y ejecutar un programa en Java, utilizando los entornos de desarrollo de Java. Estos pasos se aplican en el dibujo mostrado más abajo y se explican en este texto.</w:t>
      </w:r>
    </w:p>
    <w:p w14:paraId="4F87F6D8" w14:textId="77777777" w:rsidR="00BC4A90" w:rsidRPr="005010CF" w:rsidRDefault="00BC4A90" w:rsidP="00BC4A90">
      <w:pPr>
        <w:spacing w:line="360" w:lineRule="auto"/>
        <w:jc w:val="both"/>
      </w:pPr>
      <w:r w:rsidRPr="005010CF">
        <w:t>Por lo general, los programas en Java pasan a través de cinco fases para poder ejecutarse como se muestra en la figura 1.1. Estas fases son: Edición, Compilación, Carga, Verificación y Ejecución.</w:t>
      </w:r>
    </w:p>
    <w:p w14:paraId="2E159243" w14:textId="77777777" w:rsidR="00BC4A90" w:rsidRPr="005010CF" w:rsidRDefault="00BC4A90" w:rsidP="00BC4A90">
      <w:pPr>
        <w:spacing w:line="360" w:lineRule="auto"/>
        <w:jc w:val="both"/>
      </w:pPr>
      <w:r w:rsidRPr="005010CF">
        <w:rPr>
          <w:b/>
        </w:rPr>
        <w:t>La fase 1</w:t>
      </w:r>
      <w:r w:rsidRPr="005010CF">
        <w:t xml:space="preserve">: Consiste en editar un archivo. Esto se logra mediante un programa de edición (el block de notas de Windows, el </w:t>
      </w:r>
      <w:proofErr w:type="spellStart"/>
      <w:r w:rsidRPr="005010CF">
        <w:t>vim</w:t>
      </w:r>
      <w:proofErr w:type="spellEnd"/>
      <w:r w:rsidRPr="005010CF">
        <w:t xml:space="preserve"> de Linux, o el que más te guste). El programador escribe un programa en Java utilizando el editor, y realiza las correcciones, si es necesario. Cuando un programador determina que el programa está listo, guarda el programa en un archivo con la extensión </w:t>
      </w:r>
      <w:r w:rsidRPr="005010CF">
        <w:rPr>
          <w:b/>
        </w:rPr>
        <w:t>.java</w:t>
      </w:r>
      <w:r w:rsidRPr="005010CF">
        <w:t>.</w:t>
      </w:r>
    </w:p>
    <w:p w14:paraId="0C98ED5C" w14:textId="77777777" w:rsidR="00BC4A90" w:rsidRPr="005010CF" w:rsidRDefault="00BC4A90" w:rsidP="00BC4A90">
      <w:pPr>
        <w:spacing w:line="360" w:lineRule="auto"/>
        <w:jc w:val="both"/>
      </w:pPr>
      <w:r w:rsidRPr="005010CF">
        <w:rPr>
          <w:b/>
        </w:rPr>
        <w:t>La fase 2:</w:t>
      </w:r>
      <w:r w:rsidRPr="005010CF">
        <w:t xml:space="preserve"> El programador proporciona el comando </w:t>
      </w:r>
      <w:proofErr w:type="spellStart"/>
      <w:r w:rsidRPr="005010CF">
        <w:rPr>
          <w:b/>
        </w:rPr>
        <w:t>javac</w:t>
      </w:r>
      <w:proofErr w:type="spellEnd"/>
      <w:r w:rsidRPr="005010CF">
        <w:t xml:space="preserve"> para compilar el programa. El compilador de Java traduce el programa a código de bytes: las instrucciones que el intérprete de Java (o máquina virtual) puede entender. Por ejemplo, para compilar un programa llamado </w:t>
      </w:r>
      <w:r w:rsidRPr="005010CF">
        <w:rPr>
          <w:b/>
        </w:rPr>
        <w:t>Hola.java</w:t>
      </w:r>
      <w:r w:rsidRPr="005010CF">
        <w:t>, escriba:</w:t>
      </w:r>
    </w:p>
    <w:p w14:paraId="61D68DCE" w14:textId="77777777" w:rsidR="00BC4A90" w:rsidRPr="005010CF" w:rsidRDefault="00BC4A90" w:rsidP="00BC4A90">
      <w:pPr>
        <w:spacing w:line="360" w:lineRule="auto"/>
        <w:jc w:val="center"/>
        <w:rPr>
          <w:b/>
        </w:rPr>
      </w:pPr>
      <w:proofErr w:type="spellStart"/>
      <w:r w:rsidRPr="005010CF">
        <w:rPr>
          <w:b/>
        </w:rPr>
        <w:t>javac</w:t>
      </w:r>
      <w:proofErr w:type="spellEnd"/>
      <w:r w:rsidRPr="005010CF">
        <w:rPr>
          <w:b/>
        </w:rPr>
        <w:t xml:space="preserve"> Hola.java</w:t>
      </w:r>
    </w:p>
    <w:p w14:paraId="7F0AF831" w14:textId="77777777" w:rsidR="00BC4A90" w:rsidRPr="005010CF" w:rsidRDefault="00BC4A90" w:rsidP="00BC4A90">
      <w:pPr>
        <w:spacing w:line="360" w:lineRule="auto"/>
        <w:jc w:val="both"/>
      </w:pPr>
      <w:r w:rsidRPr="005010CF">
        <w:t xml:space="preserve">En la ventana de comandos de su sistema. Si el programa se compila correctamente, el compilador genera un archivo </w:t>
      </w:r>
      <w:proofErr w:type="spellStart"/>
      <w:r w:rsidRPr="005010CF">
        <w:rPr>
          <w:b/>
        </w:rPr>
        <w:t>Hola.class</w:t>
      </w:r>
      <w:proofErr w:type="spellEnd"/>
      <w:r w:rsidRPr="005010CF">
        <w:t>. Este archivo contiene códigos de bytes que se interpretan en la fase de ejecución.</w:t>
      </w:r>
    </w:p>
    <w:p w14:paraId="62E06044" w14:textId="77777777" w:rsidR="00BC4A90" w:rsidRPr="005010CF" w:rsidRDefault="00BC4A90" w:rsidP="00BC4A90">
      <w:pPr>
        <w:spacing w:line="360" w:lineRule="auto"/>
        <w:jc w:val="both"/>
      </w:pPr>
      <w:r w:rsidRPr="005010CF">
        <w:rPr>
          <w:b/>
        </w:rPr>
        <w:t>La fase 3:</w:t>
      </w:r>
      <w:r w:rsidRPr="005010CF">
        <w:t xml:space="preserve"> Se conoce como carga. El programa debe colocarse en memoria antes de ejecutarse. De esto se encarga el cargador de clases, que toma los archivos </w:t>
      </w:r>
      <w:r w:rsidRPr="005010CF">
        <w:rPr>
          <w:b/>
        </w:rPr>
        <w:t>.</w:t>
      </w:r>
      <w:proofErr w:type="spellStart"/>
      <w:r w:rsidRPr="005010CF">
        <w:rPr>
          <w:b/>
        </w:rPr>
        <w:t>class</w:t>
      </w:r>
      <w:proofErr w:type="spellEnd"/>
      <w:r w:rsidRPr="005010CF">
        <w:t xml:space="preserve"> que contienen los códigos de bytes y los transfiere a la memoria principal. Después, el archivo </w:t>
      </w:r>
      <w:r w:rsidRPr="005010CF">
        <w:rPr>
          <w:b/>
        </w:rPr>
        <w:t>.</w:t>
      </w:r>
      <w:proofErr w:type="spellStart"/>
      <w:r w:rsidRPr="005010CF">
        <w:rPr>
          <w:b/>
        </w:rPr>
        <w:t>class</w:t>
      </w:r>
      <w:proofErr w:type="spellEnd"/>
      <w:r w:rsidRPr="005010CF">
        <w:t xml:space="preserve"> puede cargarse desde un disco en un sistema o a través de una red.</w:t>
      </w:r>
    </w:p>
    <w:p w14:paraId="54DA0344" w14:textId="77777777" w:rsidR="00BC4A90" w:rsidRPr="005010CF" w:rsidRDefault="00BC4A90" w:rsidP="00BC4A90">
      <w:pPr>
        <w:spacing w:line="360" w:lineRule="auto"/>
      </w:pPr>
      <w:r w:rsidRPr="005010CF">
        <w:t>A medida que se cargan las clases, el verificador de códigos de bytes se encarga de verificar sus códigos de bytes.</w:t>
      </w:r>
    </w:p>
    <w:p w14:paraId="4ABC3D7D" w14:textId="77777777" w:rsidR="00BC4A90" w:rsidRPr="005010CF" w:rsidRDefault="00BC4A90" w:rsidP="00BC4A90">
      <w:pPr>
        <w:spacing w:line="360" w:lineRule="auto"/>
        <w:jc w:val="both"/>
      </w:pPr>
    </w:p>
    <w:p w14:paraId="328FD2EE" w14:textId="77777777" w:rsidR="00BC4A90" w:rsidRPr="005010CF" w:rsidRDefault="00BC4A90" w:rsidP="00BC4A90">
      <w:pPr>
        <w:spacing w:line="360" w:lineRule="auto"/>
        <w:jc w:val="both"/>
      </w:pPr>
      <w:r w:rsidRPr="005010CF">
        <w:rPr>
          <w:b/>
        </w:rPr>
        <w:t>La fase 4:</w:t>
      </w:r>
      <w:r w:rsidRPr="005010CF">
        <w:t xml:space="preserve"> Este proceso de verificación asegura que los códigos de bytes de las clases sean válidos y que no violen las restricciones de seguridad de Java. Java implementa una estrecha seguridad, ya que los programas en Java que llegan a través de la red no deben ser capaces de dañar sus archivos o su sistema (como podrían hacerlo un virus de computadora). Tome </w:t>
      </w:r>
      <w:r w:rsidRPr="005010CF">
        <w:lastRenderedPageBreak/>
        <w:t>en cuenta que la verificación del código de bytes también se lleva a cabo en aplicaciones que descargan clases a través de una red.</w:t>
      </w:r>
    </w:p>
    <w:p w14:paraId="529BCB3A" w14:textId="77777777" w:rsidR="004034EC" w:rsidRPr="005010CF" w:rsidRDefault="00BC4A90" w:rsidP="00BC4A90">
      <w:pPr>
        <w:spacing w:line="360" w:lineRule="auto"/>
        <w:jc w:val="both"/>
        <w:rPr>
          <w:lang w:val="es-SV"/>
        </w:rPr>
      </w:pPr>
      <w:proofErr w:type="gramStart"/>
      <w:r w:rsidRPr="005010CF">
        <w:rPr>
          <w:lang w:val="es-SV"/>
        </w:rPr>
        <w:t>Finalmente</w:t>
      </w:r>
      <w:proofErr w:type="gramEnd"/>
      <w:r w:rsidRPr="005010CF">
        <w:rPr>
          <w:lang w:val="es-SV"/>
        </w:rPr>
        <w:t xml:space="preserve"> en </w:t>
      </w:r>
      <w:r w:rsidRPr="005010CF">
        <w:rPr>
          <w:b/>
          <w:lang w:val="es-SV"/>
        </w:rPr>
        <w:t>la fase 5</w:t>
      </w:r>
      <w:r w:rsidRPr="005010CF">
        <w:rPr>
          <w:lang w:val="es-SV"/>
        </w:rPr>
        <w:t xml:space="preserve">, el intérprete, bajo el control del sistema operativo, interpreta el programa un código de bytes a la vez, realizando en esta forma las acciones especificadas por el programa. Existen dos tipos de programas para los cuales ocurre este proceso: </w:t>
      </w:r>
      <w:r w:rsidRPr="005010CF">
        <w:rPr>
          <w:b/>
          <w:lang w:val="es-SV"/>
        </w:rPr>
        <w:t>las aplicaciones y los applets</w:t>
      </w:r>
      <w:r w:rsidRPr="005010CF">
        <w:rPr>
          <w:lang w:val="es-SV"/>
        </w:rPr>
        <w:t>.</w:t>
      </w:r>
    </w:p>
    <w:p w14:paraId="3DD056F3" w14:textId="77777777" w:rsidR="00BC4A90" w:rsidRPr="005010CF" w:rsidRDefault="00BC4A90" w:rsidP="00BC4A90">
      <w:pPr>
        <w:spacing w:line="360" w:lineRule="auto"/>
        <w:jc w:val="both"/>
        <w:rPr>
          <w:b/>
          <w:bCs/>
        </w:rPr>
      </w:pPr>
      <w:r w:rsidRPr="005010CF">
        <w:rPr>
          <w:b/>
          <w:bCs/>
        </w:rPr>
        <w:t>Ver figura 1.1</w:t>
      </w:r>
    </w:p>
    <w:p w14:paraId="7CA46ACF" w14:textId="77777777" w:rsidR="00BC4A90" w:rsidRPr="005010CF" w:rsidRDefault="004034EC" w:rsidP="00BC4A90">
      <w:pPr>
        <w:spacing w:line="360" w:lineRule="auto"/>
        <w:jc w:val="both"/>
      </w:pPr>
      <w:r>
        <w:rPr>
          <w:noProof/>
          <w:lang w:val="en-US" w:eastAsia="ja-JP"/>
        </w:rPr>
        <mc:AlternateContent>
          <mc:Choice Requires="wpg">
            <w:drawing>
              <wp:anchor distT="0" distB="0" distL="0" distR="0" simplePos="0" relativeHeight="251659264" behindDoc="0" locked="0" layoutInCell="1" allowOverlap="1" wp14:anchorId="619EB5BD" wp14:editId="20AEEE53">
                <wp:simplePos x="0" y="0"/>
                <wp:positionH relativeFrom="margin">
                  <wp:posOffset>110490</wp:posOffset>
                </wp:positionH>
                <wp:positionV relativeFrom="paragraph">
                  <wp:posOffset>88900</wp:posOffset>
                </wp:positionV>
                <wp:extent cx="5861050" cy="6587490"/>
                <wp:effectExtent l="0" t="0" r="0" b="381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6587490"/>
                          <a:chOff x="120" y="137"/>
                          <a:chExt cx="9139" cy="13628"/>
                        </a:xfrm>
                      </wpg:grpSpPr>
                      <wps:wsp>
                        <wps:cNvPr id="2" name="Rectangle 3"/>
                        <wps:cNvSpPr>
                          <a:spLocks noChangeArrowheads="1"/>
                        </wps:cNvSpPr>
                        <wps:spPr bwMode="auto">
                          <a:xfrm>
                            <a:off x="124" y="137"/>
                            <a:ext cx="9135" cy="13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s:wsp>
                        <wps:cNvPr id="3" name="Text Box 4"/>
                        <wps:cNvSpPr txBox="1">
                          <a:spLocks noChangeArrowheads="1"/>
                        </wps:cNvSpPr>
                        <wps:spPr bwMode="auto">
                          <a:xfrm>
                            <a:off x="120" y="568"/>
                            <a:ext cx="1007" cy="968"/>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50786A3" w14:textId="77777777" w:rsidR="004D1382" w:rsidRDefault="004D1382" w:rsidP="00BC4A90">
                              <w:pPr>
                                <w:jc w:val="center"/>
                              </w:pPr>
                              <w:r>
                                <w:t>FASE 1</w:t>
                              </w:r>
                            </w:p>
                          </w:txbxContent>
                        </wps:txbx>
                        <wps:bodyPr rot="0" vert="horz" wrap="square" lIns="91440" tIns="45720" rIns="91440" bIns="45720" anchor="ctr" anchorCtr="0">
                          <a:noAutofit/>
                        </wps:bodyPr>
                      </wps:wsp>
                      <wps:wsp>
                        <wps:cNvPr id="4" name="Text Box 5"/>
                        <wps:cNvSpPr txBox="1">
                          <a:spLocks noChangeArrowheads="1"/>
                        </wps:cNvSpPr>
                        <wps:spPr bwMode="auto">
                          <a:xfrm>
                            <a:off x="1702" y="568"/>
                            <a:ext cx="1910" cy="852"/>
                          </a:xfrm>
                          <a:prstGeom prst="rect">
                            <a:avLst/>
                          </a:prstGeom>
                          <a:solidFill>
                            <a:srgbClr val="FFFFFF"/>
                          </a:solidFill>
                          <a:ln w="9360">
                            <a:solidFill>
                              <a:srgbClr val="000000"/>
                            </a:solidFill>
                            <a:miter lim="800000"/>
                            <a:headEnd/>
                            <a:tailEnd/>
                          </a:ln>
                        </wps:spPr>
                        <wps:txbx>
                          <w:txbxContent>
                            <w:p w14:paraId="27A1524C" w14:textId="77777777" w:rsidR="004D1382" w:rsidRDefault="004D1382" w:rsidP="00BC4A90">
                              <w:pPr>
                                <w:jc w:val="center"/>
                              </w:pPr>
                              <w:r>
                                <w:t>Editor</w:t>
                              </w:r>
                            </w:p>
                          </w:txbxContent>
                        </wps:txbx>
                        <wps:bodyPr rot="0" vert="horz" wrap="square" lIns="91440" tIns="45720" rIns="91440" bIns="45720" anchor="ctr" anchorCtr="0">
                          <a:noAutofit/>
                        </wps:bodyPr>
                      </wps:wsp>
                      <wps:wsp>
                        <wps:cNvPr id="6" name="Text Box 6"/>
                        <wps:cNvSpPr txBox="1">
                          <a:spLocks noChangeArrowheads="1"/>
                        </wps:cNvSpPr>
                        <wps:spPr bwMode="auto">
                          <a:xfrm>
                            <a:off x="120" y="2513"/>
                            <a:ext cx="1007" cy="860"/>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12D9872" w14:textId="77777777" w:rsidR="004D1382" w:rsidRDefault="004D1382" w:rsidP="00BC4A90">
                              <w:r>
                                <w:t>FASE 2</w:t>
                              </w:r>
                            </w:p>
                          </w:txbxContent>
                        </wps:txbx>
                        <wps:bodyPr rot="0" vert="horz" wrap="square" lIns="91440" tIns="45720" rIns="91440" bIns="45720" anchor="ctr" anchorCtr="0">
                          <a:noAutofit/>
                        </wps:bodyPr>
                      </wps:wsp>
                      <wps:wsp>
                        <wps:cNvPr id="7" name="Text Box 7"/>
                        <wps:cNvSpPr txBox="1">
                          <a:spLocks noChangeArrowheads="1"/>
                        </wps:cNvSpPr>
                        <wps:spPr bwMode="auto">
                          <a:xfrm>
                            <a:off x="1702" y="2513"/>
                            <a:ext cx="1910" cy="860"/>
                          </a:xfrm>
                          <a:prstGeom prst="rect">
                            <a:avLst/>
                          </a:prstGeom>
                          <a:solidFill>
                            <a:srgbClr val="FFFFFF"/>
                          </a:solidFill>
                          <a:ln w="9360">
                            <a:solidFill>
                              <a:srgbClr val="000000"/>
                            </a:solidFill>
                            <a:miter lim="800000"/>
                            <a:headEnd/>
                            <a:tailEnd/>
                          </a:ln>
                        </wps:spPr>
                        <wps:txbx>
                          <w:txbxContent>
                            <w:p w14:paraId="5A28F8A9" w14:textId="77777777" w:rsidR="004D1382" w:rsidRDefault="004D1382" w:rsidP="00BC4A90">
                              <w:pPr>
                                <w:jc w:val="center"/>
                              </w:pPr>
                              <w:r>
                                <w:t>Compilador</w:t>
                              </w:r>
                            </w:p>
                          </w:txbxContent>
                        </wps:txbx>
                        <wps:bodyPr rot="0" vert="horz" wrap="square" lIns="91440" tIns="45720" rIns="91440" bIns="45720" anchor="ctr" anchorCtr="0">
                          <a:noAutofit/>
                        </wps:bodyPr>
                      </wps:wsp>
                      <wps:wsp>
                        <wps:cNvPr id="8" name="Text Box 8"/>
                        <wps:cNvSpPr txBox="1">
                          <a:spLocks noChangeArrowheads="1"/>
                        </wps:cNvSpPr>
                        <wps:spPr bwMode="auto">
                          <a:xfrm>
                            <a:off x="120" y="4246"/>
                            <a:ext cx="1006" cy="955"/>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5A38A3" w14:textId="77777777" w:rsidR="004D1382" w:rsidRDefault="004D1382" w:rsidP="00BC4A90">
                              <w:r>
                                <w:t>FASE 3</w:t>
                              </w:r>
                            </w:p>
                          </w:txbxContent>
                        </wps:txbx>
                        <wps:bodyPr rot="0" vert="horz" wrap="square" lIns="91440" tIns="45720" rIns="91440" bIns="45720" anchor="ctr" anchorCtr="0">
                          <a:noAutofit/>
                        </wps:bodyPr>
                      </wps:wsp>
                      <wps:wsp>
                        <wps:cNvPr id="9" name="Text Box 9"/>
                        <wps:cNvSpPr txBox="1">
                          <a:spLocks noChangeArrowheads="1"/>
                        </wps:cNvSpPr>
                        <wps:spPr bwMode="auto">
                          <a:xfrm>
                            <a:off x="120" y="7492"/>
                            <a:ext cx="1007" cy="816"/>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8C7B3F7" w14:textId="77777777" w:rsidR="004D1382" w:rsidRDefault="004D1382" w:rsidP="00BC4A90">
                              <w:r>
                                <w:t>FASE 4</w:t>
                              </w:r>
                            </w:p>
                          </w:txbxContent>
                        </wps:txbx>
                        <wps:bodyPr rot="0" vert="horz" wrap="square" lIns="91440" tIns="45720" rIns="91440" bIns="45720" anchor="ctr" anchorCtr="0">
                          <a:noAutofit/>
                        </wps:bodyPr>
                      </wps:wsp>
                      <wps:wsp>
                        <wps:cNvPr id="10" name="Text Box 10"/>
                        <wps:cNvSpPr txBox="1">
                          <a:spLocks noChangeArrowheads="1"/>
                        </wps:cNvSpPr>
                        <wps:spPr bwMode="auto">
                          <a:xfrm>
                            <a:off x="120" y="10740"/>
                            <a:ext cx="1007" cy="924"/>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4D53D25" w14:textId="77777777" w:rsidR="004D1382" w:rsidRDefault="004D1382" w:rsidP="00BC4A90">
                              <w:r>
                                <w:t>FASE 5</w:t>
                              </w:r>
                            </w:p>
                          </w:txbxContent>
                        </wps:txbx>
                        <wps:bodyPr rot="0" vert="horz" wrap="square" lIns="91440" tIns="45720" rIns="91440" bIns="45720" anchor="ctr" anchorCtr="0">
                          <a:noAutofit/>
                        </wps:bodyPr>
                      </wps:wsp>
                      <wps:wsp>
                        <wps:cNvPr id="11" name="Text Box 11"/>
                        <wps:cNvSpPr txBox="1">
                          <a:spLocks noChangeArrowheads="1"/>
                        </wps:cNvSpPr>
                        <wps:spPr bwMode="auto">
                          <a:xfrm>
                            <a:off x="1702" y="4246"/>
                            <a:ext cx="1910" cy="860"/>
                          </a:xfrm>
                          <a:prstGeom prst="rect">
                            <a:avLst/>
                          </a:prstGeom>
                          <a:solidFill>
                            <a:srgbClr val="FFFFFF"/>
                          </a:solidFill>
                          <a:ln w="9360">
                            <a:solidFill>
                              <a:srgbClr val="000000"/>
                            </a:solidFill>
                            <a:miter lim="800000"/>
                            <a:headEnd/>
                            <a:tailEnd/>
                          </a:ln>
                        </wps:spPr>
                        <wps:txbx>
                          <w:txbxContent>
                            <w:p w14:paraId="72B3FFD2" w14:textId="77777777" w:rsidR="004D1382" w:rsidRDefault="004D1382" w:rsidP="00BC4A90">
                              <w:pPr>
                                <w:jc w:val="center"/>
                              </w:pPr>
                              <w:r>
                                <w:t>Cargador de clases</w:t>
                              </w:r>
                            </w:p>
                          </w:txbxContent>
                        </wps:txbx>
                        <wps:bodyPr rot="0" vert="horz" wrap="square" lIns="91440" tIns="45720" rIns="91440" bIns="45720" anchor="ctr" anchorCtr="0">
                          <a:noAutofit/>
                        </wps:bodyPr>
                      </wps:wsp>
                      <wpg:grpSp>
                        <wpg:cNvPr id="12" name="Group 12"/>
                        <wpg:cNvGrpSpPr>
                          <a:grpSpLocks/>
                        </wpg:cNvGrpSpPr>
                        <wpg:grpSpPr bwMode="auto">
                          <a:xfrm>
                            <a:off x="1812" y="5764"/>
                            <a:ext cx="1689" cy="915"/>
                            <a:chOff x="1812" y="5764"/>
                            <a:chExt cx="1689" cy="915"/>
                          </a:xfrm>
                        </wpg:grpSpPr>
                        <wps:wsp>
                          <wps:cNvPr id="13" name="AutoShape 13"/>
                          <wps:cNvSpPr>
                            <a:spLocks noChangeArrowheads="1"/>
                          </wps:cNvSpPr>
                          <wps:spPr bwMode="auto">
                            <a:xfrm>
                              <a:off x="1816" y="5764"/>
                              <a:ext cx="1685" cy="857"/>
                            </a:xfrm>
                            <a:prstGeom prst="flowChartMagneticDisk">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14" name="Text Box 14"/>
                          <wps:cNvSpPr txBox="1">
                            <a:spLocks noChangeArrowheads="1"/>
                          </wps:cNvSpPr>
                          <wps:spPr bwMode="auto">
                            <a:xfrm>
                              <a:off x="1812" y="6034"/>
                              <a:ext cx="168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737A7E6" w14:textId="77777777" w:rsidR="004D1382" w:rsidRDefault="004D1382" w:rsidP="00BC4A90">
                                <w:pPr>
                                  <w:jc w:val="center"/>
                                </w:pPr>
                                <w:r>
                                  <w:t>Disco</w:t>
                                </w:r>
                              </w:p>
                            </w:txbxContent>
                          </wps:txbx>
                          <wps:bodyPr rot="0" vert="horz" wrap="square" lIns="91440" tIns="45720" rIns="91440" bIns="45720" anchor="ctr" anchorCtr="0">
                            <a:noAutofit/>
                          </wps:bodyPr>
                        </wps:wsp>
                      </wpg:grpSp>
                      <wpg:grpSp>
                        <wpg:cNvPr id="15" name="Group 15"/>
                        <wpg:cNvGrpSpPr>
                          <a:grpSpLocks/>
                        </wpg:cNvGrpSpPr>
                        <wpg:grpSpPr bwMode="auto">
                          <a:xfrm>
                            <a:off x="4180" y="572"/>
                            <a:ext cx="1693" cy="852"/>
                            <a:chOff x="4180" y="572"/>
                            <a:chExt cx="1693" cy="852"/>
                          </a:xfrm>
                        </wpg:grpSpPr>
                        <wps:wsp>
                          <wps:cNvPr id="16" name="AutoShape 16"/>
                          <wps:cNvSpPr>
                            <a:spLocks noChangeArrowheads="1"/>
                          </wps:cNvSpPr>
                          <wps:spPr bwMode="auto">
                            <a:xfrm>
                              <a:off x="4184" y="572"/>
                              <a:ext cx="1689" cy="852"/>
                            </a:xfrm>
                            <a:prstGeom prst="flowChartMagneticDisk">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17" name="Text Box 17"/>
                          <wps:cNvSpPr txBox="1">
                            <a:spLocks noChangeArrowheads="1"/>
                          </wps:cNvSpPr>
                          <wps:spPr bwMode="auto">
                            <a:xfrm>
                              <a:off x="4180" y="839"/>
                              <a:ext cx="168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9EB1067" w14:textId="77777777" w:rsidR="004D1382" w:rsidRDefault="004D1382" w:rsidP="00BC4A90">
                                <w:pPr>
                                  <w:jc w:val="center"/>
                                </w:pPr>
                                <w:r>
                                  <w:t>Disco</w:t>
                                </w:r>
                              </w:p>
                            </w:txbxContent>
                          </wps:txbx>
                          <wps:bodyPr rot="0" vert="horz" wrap="square" lIns="91440" tIns="45720" rIns="91440" bIns="45720" anchor="ctr" anchorCtr="0">
                            <a:noAutofit/>
                          </wps:bodyPr>
                        </wps:wsp>
                      </wpg:grpSp>
                      <wpg:grpSp>
                        <wpg:cNvPr id="18" name="Group 18"/>
                        <wpg:cNvGrpSpPr>
                          <a:grpSpLocks/>
                        </wpg:cNvGrpSpPr>
                        <wpg:grpSpPr bwMode="auto">
                          <a:xfrm>
                            <a:off x="4180" y="2517"/>
                            <a:ext cx="1693" cy="860"/>
                            <a:chOff x="4180" y="2517"/>
                            <a:chExt cx="1693" cy="860"/>
                          </a:xfrm>
                        </wpg:grpSpPr>
                        <wps:wsp>
                          <wps:cNvPr id="19" name="AutoShape 19"/>
                          <wps:cNvSpPr>
                            <a:spLocks noChangeArrowheads="1"/>
                          </wps:cNvSpPr>
                          <wps:spPr bwMode="auto">
                            <a:xfrm>
                              <a:off x="4184" y="2517"/>
                              <a:ext cx="1689" cy="860"/>
                            </a:xfrm>
                            <a:prstGeom prst="flowChartMagneticDisk">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0" name="Text Box 20"/>
                          <wps:cNvSpPr txBox="1">
                            <a:spLocks noChangeArrowheads="1"/>
                          </wps:cNvSpPr>
                          <wps:spPr bwMode="auto">
                            <a:xfrm>
                              <a:off x="4180" y="2783"/>
                              <a:ext cx="168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799386D" w14:textId="77777777" w:rsidR="004D1382" w:rsidRDefault="004D1382" w:rsidP="00BC4A90">
                                <w:pPr>
                                  <w:jc w:val="center"/>
                                  <w:rPr>
                                    <w:b/>
                                    <w:sz w:val="20"/>
                                    <w:szCs w:val="20"/>
                                  </w:rPr>
                                </w:pPr>
                                <w:r>
                                  <w:rPr>
                                    <w:b/>
                                    <w:sz w:val="20"/>
                                    <w:szCs w:val="20"/>
                                  </w:rPr>
                                  <w:t>Disco</w:t>
                                </w:r>
                              </w:p>
                            </w:txbxContent>
                          </wps:txbx>
                          <wps:bodyPr rot="0" vert="horz" wrap="square" lIns="91440" tIns="45720" rIns="91440" bIns="45720" anchor="ctr" anchorCtr="0">
                            <a:noAutofit/>
                          </wps:bodyPr>
                        </wps:wsp>
                      </wpg:grpSp>
                      <wps:wsp>
                        <wps:cNvPr id="21" name="Text Box 21"/>
                        <wps:cNvSpPr txBox="1">
                          <a:spLocks noChangeArrowheads="1"/>
                        </wps:cNvSpPr>
                        <wps:spPr bwMode="auto">
                          <a:xfrm>
                            <a:off x="1702" y="7492"/>
                            <a:ext cx="1909" cy="857"/>
                          </a:xfrm>
                          <a:prstGeom prst="rect">
                            <a:avLst/>
                          </a:prstGeom>
                          <a:solidFill>
                            <a:srgbClr val="FFFFFF"/>
                          </a:solidFill>
                          <a:ln w="9360">
                            <a:solidFill>
                              <a:srgbClr val="000000"/>
                            </a:solidFill>
                            <a:miter lim="800000"/>
                            <a:headEnd/>
                            <a:tailEnd/>
                          </a:ln>
                        </wps:spPr>
                        <wps:txbx>
                          <w:txbxContent>
                            <w:p w14:paraId="1D2D6230" w14:textId="77777777" w:rsidR="004D1382" w:rsidRPr="00A763EE" w:rsidRDefault="004D1382" w:rsidP="00BC4A90">
                              <w:pPr>
                                <w:jc w:val="center"/>
                                <w:rPr>
                                  <w:sz w:val="22"/>
                                </w:rPr>
                              </w:pPr>
                              <w:r w:rsidRPr="00A763EE">
                                <w:rPr>
                                  <w:sz w:val="22"/>
                                </w:rPr>
                                <w:t>Verificador de código de Bytes.</w:t>
                              </w:r>
                            </w:p>
                          </w:txbxContent>
                        </wps:txbx>
                        <wps:bodyPr rot="0" vert="horz" wrap="square" lIns="91440" tIns="45720" rIns="91440" bIns="45720" anchor="ctr" anchorCtr="0">
                          <a:noAutofit/>
                        </wps:bodyPr>
                      </wps:wsp>
                      <wps:wsp>
                        <wps:cNvPr id="22" name="Text Box 22"/>
                        <wps:cNvSpPr txBox="1">
                          <a:spLocks noChangeArrowheads="1"/>
                        </wps:cNvSpPr>
                        <wps:spPr bwMode="auto">
                          <a:xfrm>
                            <a:off x="1702" y="10740"/>
                            <a:ext cx="1909" cy="855"/>
                          </a:xfrm>
                          <a:prstGeom prst="rect">
                            <a:avLst/>
                          </a:prstGeom>
                          <a:solidFill>
                            <a:srgbClr val="FFFFFF"/>
                          </a:solidFill>
                          <a:ln w="9360">
                            <a:solidFill>
                              <a:srgbClr val="000000"/>
                            </a:solidFill>
                            <a:miter lim="800000"/>
                            <a:headEnd/>
                            <a:tailEnd/>
                          </a:ln>
                        </wps:spPr>
                        <wps:txbx>
                          <w:txbxContent>
                            <w:p w14:paraId="6F06B41D" w14:textId="77777777" w:rsidR="004D1382" w:rsidRDefault="004D1382" w:rsidP="00BC4A90">
                              <w:pPr>
                                <w:jc w:val="center"/>
                              </w:pPr>
                              <w:r>
                                <w:t>Interprete</w:t>
                              </w:r>
                            </w:p>
                          </w:txbxContent>
                        </wps:txbx>
                        <wps:bodyPr rot="0" vert="horz" wrap="square" lIns="91440" tIns="45720" rIns="91440" bIns="45720" anchor="ctr" anchorCtr="0">
                          <a:noAutofit/>
                        </wps:bodyPr>
                      </wps:wsp>
                      <wpg:grpSp>
                        <wpg:cNvPr id="23" name="Group 23"/>
                        <wpg:cNvGrpSpPr>
                          <a:grpSpLocks/>
                        </wpg:cNvGrpSpPr>
                        <wpg:grpSpPr bwMode="auto">
                          <a:xfrm>
                            <a:off x="4184" y="4246"/>
                            <a:ext cx="1807" cy="2160"/>
                            <a:chOff x="4184" y="4246"/>
                            <a:chExt cx="1807" cy="2160"/>
                          </a:xfrm>
                        </wpg:grpSpPr>
                        <wps:wsp>
                          <wps:cNvPr id="24" name="Text Box 24"/>
                          <wps:cNvSpPr txBox="1">
                            <a:spLocks noChangeArrowheads="1"/>
                          </wps:cNvSpPr>
                          <wps:spPr bwMode="auto">
                            <a:xfrm>
                              <a:off x="4184" y="4246"/>
                              <a:ext cx="1807" cy="541"/>
                            </a:xfrm>
                            <a:prstGeom prst="rect">
                              <a:avLst/>
                            </a:prstGeom>
                            <a:solidFill>
                              <a:srgbClr val="FFFFFF"/>
                            </a:solidFill>
                            <a:ln w="9360">
                              <a:solidFill>
                                <a:srgbClr val="000000"/>
                              </a:solidFill>
                              <a:miter lim="800000"/>
                              <a:headEnd/>
                              <a:tailEnd/>
                            </a:ln>
                          </wps:spPr>
                          <wps:txbx>
                            <w:txbxContent>
                              <w:p w14:paraId="6E29365A" w14:textId="77777777" w:rsidR="004D1382" w:rsidRDefault="004D1382" w:rsidP="00BC4A90">
                                <w:pPr>
                                  <w:rPr>
                                    <w:sz w:val="20"/>
                                    <w:szCs w:val="20"/>
                                  </w:rPr>
                                </w:pPr>
                                <w:r>
                                  <w:rPr>
                                    <w:sz w:val="20"/>
                                    <w:szCs w:val="20"/>
                                  </w:rPr>
                                  <w:t>Memoria Principal</w:t>
                                </w:r>
                              </w:p>
                              <w:p w14:paraId="3E171F3E" w14:textId="77777777" w:rsidR="004D1382" w:rsidRDefault="004D1382" w:rsidP="00BC4A90"/>
                            </w:txbxContent>
                          </wps:txbx>
                          <wps:bodyPr rot="0" vert="horz" wrap="square" lIns="91440" tIns="45720" rIns="91440" bIns="45720" anchor="ctr" anchorCtr="0">
                            <a:noAutofit/>
                          </wps:bodyPr>
                        </wps:wsp>
                        <wps:wsp>
                          <wps:cNvPr id="25" name="Rectangle 25"/>
                          <wps:cNvSpPr>
                            <a:spLocks noChangeArrowheads="1"/>
                          </wps:cNvSpPr>
                          <wps:spPr bwMode="auto">
                            <a:xfrm>
                              <a:off x="4184" y="4684"/>
                              <a:ext cx="1798" cy="426"/>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6" name="Rectangle 26"/>
                          <wps:cNvSpPr>
                            <a:spLocks noChangeArrowheads="1"/>
                          </wps:cNvSpPr>
                          <wps:spPr bwMode="auto">
                            <a:xfrm>
                              <a:off x="4184" y="5119"/>
                              <a:ext cx="1798" cy="421"/>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7" name="Rectangle 27"/>
                          <wps:cNvSpPr>
                            <a:spLocks noChangeArrowheads="1"/>
                          </wps:cNvSpPr>
                          <wps:spPr bwMode="auto">
                            <a:xfrm>
                              <a:off x="4184" y="5549"/>
                              <a:ext cx="1798" cy="424"/>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28" name="Rectangle 28"/>
                          <wps:cNvSpPr>
                            <a:spLocks noChangeArrowheads="1"/>
                          </wps:cNvSpPr>
                          <wps:spPr bwMode="auto">
                            <a:xfrm>
                              <a:off x="4184" y="5982"/>
                              <a:ext cx="1798" cy="424"/>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g:grpSp>
                      <wpg:grpSp>
                        <wpg:cNvPr id="29" name="Group 29"/>
                        <wpg:cNvGrpSpPr>
                          <a:grpSpLocks/>
                        </wpg:cNvGrpSpPr>
                        <wpg:grpSpPr bwMode="auto">
                          <a:xfrm>
                            <a:off x="4184" y="7492"/>
                            <a:ext cx="1807" cy="2160"/>
                            <a:chOff x="4184" y="7492"/>
                            <a:chExt cx="1807" cy="2160"/>
                          </a:xfrm>
                        </wpg:grpSpPr>
                        <wps:wsp>
                          <wps:cNvPr id="30" name="Text Box 30"/>
                          <wps:cNvSpPr txBox="1">
                            <a:spLocks noChangeArrowheads="1"/>
                          </wps:cNvSpPr>
                          <wps:spPr bwMode="auto">
                            <a:xfrm>
                              <a:off x="4184" y="7492"/>
                              <a:ext cx="1807" cy="527"/>
                            </a:xfrm>
                            <a:prstGeom prst="rect">
                              <a:avLst/>
                            </a:prstGeom>
                            <a:solidFill>
                              <a:srgbClr val="FFFFFF"/>
                            </a:solidFill>
                            <a:ln w="9360">
                              <a:solidFill>
                                <a:srgbClr val="000000"/>
                              </a:solidFill>
                              <a:miter lim="800000"/>
                              <a:headEnd/>
                              <a:tailEnd/>
                            </a:ln>
                          </wps:spPr>
                          <wps:txbx>
                            <w:txbxContent>
                              <w:p w14:paraId="306556FD" w14:textId="77777777" w:rsidR="004D1382" w:rsidRDefault="004D1382" w:rsidP="00BC4A90">
                                <w:pPr>
                                  <w:rPr>
                                    <w:sz w:val="20"/>
                                    <w:szCs w:val="20"/>
                                  </w:rPr>
                                </w:pPr>
                                <w:r>
                                  <w:rPr>
                                    <w:sz w:val="20"/>
                                    <w:szCs w:val="20"/>
                                  </w:rPr>
                                  <w:t>Memoria Principal</w:t>
                                </w:r>
                              </w:p>
                              <w:p w14:paraId="3AC707BE" w14:textId="77777777" w:rsidR="004D1382" w:rsidRDefault="004D1382" w:rsidP="00BC4A90"/>
                            </w:txbxContent>
                          </wps:txbx>
                          <wps:bodyPr rot="0" vert="horz" wrap="square" lIns="91440" tIns="45720" rIns="91440" bIns="45720" anchor="ctr" anchorCtr="0">
                            <a:noAutofit/>
                          </wps:bodyPr>
                        </wps:wsp>
                        <wps:wsp>
                          <wps:cNvPr id="31" name="Rectangle 31"/>
                          <wps:cNvSpPr>
                            <a:spLocks noChangeArrowheads="1"/>
                          </wps:cNvSpPr>
                          <wps:spPr bwMode="auto">
                            <a:xfrm>
                              <a:off x="4184" y="7929"/>
                              <a:ext cx="1798" cy="424"/>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32" name="Rectangle 32"/>
                          <wps:cNvSpPr>
                            <a:spLocks noChangeArrowheads="1"/>
                          </wps:cNvSpPr>
                          <wps:spPr bwMode="auto">
                            <a:xfrm>
                              <a:off x="4184" y="8362"/>
                              <a:ext cx="1798" cy="421"/>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33" name="Rectangle 33"/>
                          <wps:cNvSpPr>
                            <a:spLocks noChangeArrowheads="1"/>
                          </wps:cNvSpPr>
                          <wps:spPr bwMode="auto">
                            <a:xfrm>
                              <a:off x="4184" y="8792"/>
                              <a:ext cx="1798" cy="426"/>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34" name="Rectangle 34"/>
                          <wps:cNvSpPr>
                            <a:spLocks noChangeArrowheads="1"/>
                          </wps:cNvSpPr>
                          <wps:spPr bwMode="auto">
                            <a:xfrm>
                              <a:off x="4184" y="9227"/>
                              <a:ext cx="1798" cy="425"/>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g:grpSp>
                      <wpg:grpSp>
                        <wpg:cNvPr id="35" name="Group 35"/>
                        <wpg:cNvGrpSpPr>
                          <a:grpSpLocks/>
                        </wpg:cNvGrpSpPr>
                        <wpg:grpSpPr bwMode="auto">
                          <a:xfrm>
                            <a:off x="4184" y="10740"/>
                            <a:ext cx="1807" cy="2161"/>
                            <a:chOff x="4184" y="10740"/>
                            <a:chExt cx="1807" cy="2161"/>
                          </a:xfrm>
                        </wpg:grpSpPr>
                        <wps:wsp>
                          <wps:cNvPr id="36" name="Text Box 36"/>
                          <wps:cNvSpPr txBox="1">
                            <a:spLocks noChangeArrowheads="1"/>
                          </wps:cNvSpPr>
                          <wps:spPr bwMode="auto">
                            <a:xfrm>
                              <a:off x="4184" y="10740"/>
                              <a:ext cx="1807" cy="570"/>
                            </a:xfrm>
                            <a:prstGeom prst="rect">
                              <a:avLst/>
                            </a:prstGeom>
                            <a:solidFill>
                              <a:srgbClr val="FFFFFF"/>
                            </a:solidFill>
                            <a:ln w="9360">
                              <a:solidFill>
                                <a:srgbClr val="000000"/>
                              </a:solidFill>
                              <a:miter lim="800000"/>
                              <a:headEnd/>
                              <a:tailEnd/>
                            </a:ln>
                          </wps:spPr>
                          <wps:txbx>
                            <w:txbxContent>
                              <w:p w14:paraId="6CA0C3E0" w14:textId="77777777" w:rsidR="004D1382" w:rsidRDefault="004D1382" w:rsidP="00BC4A90">
                                <w:pPr>
                                  <w:rPr>
                                    <w:sz w:val="20"/>
                                    <w:szCs w:val="20"/>
                                  </w:rPr>
                                </w:pPr>
                                <w:r>
                                  <w:rPr>
                                    <w:sz w:val="20"/>
                                    <w:szCs w:val="20"/>
                                  </w:rPr>
                                  <w:t>Memoria Principal</w:t>
                                </w:r>
                              </w:p>
                              <w:p w14:paraId="6E875492" w14:textId="77777777" w:rsidR="004D1382" w:rsidRDefault="004D1382" w:rsidP="00BC4A90"/>
                            </w:txbxContent>
                          </wps:txbx>
                          <wps:bodyPr rot="0" vert="horz" wrap="square" lIns="91440" tIns="45720" rIns="91440" bIns="45720" anchor="ctr" anchorCtr="0">
                            <a:noAutofit/>
                          </wps:bodyPr>
                        </wps:wsp>
                        <wps:wsp>
                          <wps:cNvPr id="37" name="Rectangle 37"/>
                          <wps:cNvSpPr>
                            <a:spLocks noChangeArrowheads="1"/>
                          </wps:cNvSpPr>
                          <wps:spPr bwMode="auto">
                            <a:xfrm>
                              <a:off x="4184" y="11177"/>
                              <a:ext cx="1798" cy="422"/>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38" name="Rectangle 38"/>
                          <wps:cNvSpPr>
                            <a:spLocks noChangeArrowheads="1"/>
                          </wps:cNvSpPr>
                          <wps:spPr bwMode="auto">
                            <a:xfrm>
                              <a:off x="4184" y="11608"/>
                              <a:ext cx="1798" cy="424"/>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39" name="Rectangle 39"/>
                          <wps:cNvSpPr>
                            <a:spLocks noChangeArrowheads="1"/>
                          </wps:cNvSpPr>
                          <wps:spPr bwMode="auto">
                            <a:xfrm>
                              <a:off x="4184" y="12041"/>
                              <a:ext cx="1798" cy="428"/>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40" name="Rectangle 40"/>
                          <wps:cNvSpPr>
                            <a:spLocks noChangeArrowheads="1"/>
                          </wps:cNvSpPr>
                          <wps:spPr bwMode="auto">
                            <a:xfrm>
                              <a:off x="4184" y="12478"/>
                              <a:ext cx="1798" cy="423"/>
                            </a:xfrm>
                            <a:prstGeom prst="rect">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g:grpSp>
                      <wps:wsp>
                        <wps:cNvPr id="41" name="Text Box 41"/>
                        <wps:cNvSpPr txBox="1">
                          <a:spLocks noChangeArrowheads="1"/>
                        </wps:cNvSpPr>
                        <wps:spPr bwMode="auto">
                          <a:xfrm>
                            <a:off x="6440" y="568"/>
                            <a:ext cx="2701" cy="1165"/>
                          </a:xfrm>
                          <a:prstGeom prst="rect">
                            <a:avLst/>
                          </a:prstGeom>
                          <a:solidFill>
                            <a:srgbClr val="FFFFFF"/>
                          </a:solidFill>
                          <a:ln w="9360">
                            <a:solidFill>
                              <a:srgbClr val="000000"/>
                            </a:solidFill>
                            <a:miter lim="800000"/>
                            <a:headEnd/>
                            <a:tailEnd/>
                          </a:ln>
                        </wps:spPr>
                        <wps:txbx>
                          <w:txbxContent>
                            <w:p w14:paraId="7F11286D" w14:textId="77777777" w:rsidR="004D1382" w:rsidRDefault="004D1382" w:rsidP="00BC4A90">
                              <w:pPr>
                                <w:jc w:val="both"/>
                              </w:pPr>
                              <w:r>
                                <w:rPr>
                                  <w:sz w:val="20"/>
                                  <w:szCs w:val="20"/>
                                </w:rPr>
                                <w:t xml:space="preserve">El programa se crea en un editor y se almacena en disco con la extensión </w:t>
                              </w:r>
                              <w:r>
                                <w:t>.java</w:t>
                              </w:r>
                            </w:p>
                          </w:txbxContent>
                        </wps:txbx>
                        <wps:bodyPr rot="0" vert="horz" wrap="square" lIns="91440" tIns="45720" rIns="91440" bIns="45720" anchor="ctr" anchorCtr="0">
                          <a:noAutofit/>
                        </wps:bodyPr>
                      </wps:wsp>
                      <wps:wsp>
                        <wps:cNvPr id="42" name="Text Box 42"/>
                        <wps:cNvSpPr txBox="1">
                          <a:spLocks noChangeArrowheads="1"/>
                        </wps:cNvSpPr>
                        <wps:spPr bwMode="auto">
                          <a:xfrm>
                            <a:off x="6440" y="2513"/>
                            <a:ext cx="2701" cy="1151"/>
                          </a:xfrm>
                          <a:prstGeom prst="rect">
                            <a:avLst/>
                          </a:prstGeom>
                          <a:solidFill>
                            <a:srgbClr val="FFFFFF"/>
                          </a:solidFill>
                          <a:ln w="9360">
                            <a:solidFill>
                              <a:srgbClr val="000000"/>
                            </a:solidFill>
                            <a:miter lim="800000"/>
                            <a:headEnd/>
                            <a:tailEnd/>
                          </a:ln>
                        </wps:spPr>
                        <wps:txbx>
                          <w:txbxContent>
                            <w:p w14:paraId="14E24520" w14:textId="77777777" w:rsidR="004D1382" w:rsidRDefault="004D1382" w:rsidP="00BC4A90">
                              <w:pPr>
                                <w:jc w:val="both"/>
                                <w:rPr>
                                  <w:sz w:val="20"/>
                                  <w:szCs w:val="20"/>
                                </w:rPr>
                              </w:pPr>
                              <w:r>
                                <w:rPr>
                                  <w:sz w:val="20"/>
                                  <w:szCs w:val="20"/>
                                </w:rPr>
                                <w:t>El compilador crea los códigos de bytes con la extensión .</w:t>
                              </w:r>
                              <w:r>
                                <w:rPr>
                                  <w:sz w:val="20"/>
                                  <w:szCs w:val="20"/>
                                </w:rPr>
                                <w:t>class</w:t>
                              </w:r>
                            </w:p>
                          </w:txbxContent>
                        </wps:txbx>
                        <wps:bodyPr rot="0" vert="horz" wrap="square" lIns="91440" tIns="45720" rIns="91440" bIns="45720" anchor="ctr" anchorCtr="0">
                          <a:noAutofit/>
                        </wps:bodyPr>
                      </wps:wsp>
                      <wps:wsp>
                        <wps:cNvPr id="43" name="Text Box 43"/>
                        <wps:cNvSpPr txBox="1">
                          <a:spLocks noChangeArrowheads="1"/>
                        </wps:cNvSpPr>
                        <wps:spPr bwMode="auto">
                          <a:xfrm>
                            <a:off x="6440" y="4246"/>
                            <a:ext cx="2701" cy="1842"/>
                          </a:xfrm>
                          <a:prstGeom prst="rect">
                            <a:avLst/>
                          </a:prstGeom>
                          <a:solidFill>
                            <a:srgbClr val="FFFFFF"/>
                          </a:solidFill>
                          <a:ln w="9360">
                            <a:solidFill>
                              <a:srgbClr val="000000"/>
                            </a:solidFill>
                            <a:miter lim="800000"/>
                            <a:headEnd/>
                            <a:tailEnd/>
                          </a:ln>
                        </wps:spPr>
                        <wps:txbx>
                          <w:txbxContent>
                            <w:p w14:paraId="76692C6B" w14:textId="77777777" w:rsidR="004D1382" w:rsidRDefault="004D1382" w:rsidP="00BC4A90">
                              <w:pPr>
                                <w:jc w:val="both"/>
                                <w:rPr>
                                  <w:sz w:val="20"/>
                                  <w:szCs w:val="20"/>
                                </w:rPr>
                              </w:pPr>
                              <w:r>
                                <w:rPr>
                                  <w:sz w:val="20"/>
                                  <w:szCs w:val="20"/>
                                </w:rPr>
                                <w:t xml:space="preserve">El cargador de clases lee los archivos </w:t>
                              </w:r>
                              <w:r>
                                <w:rPr>
                                  <w:b/>
                                  <w:sz w:val="20"/>
                                  <w:szCs w:val="20"/>
                                </w:rPr>
                                <w:t>.</w:t>
                              </w:r>
                              <w:r>
                                <w:rPr>
                                  <w:b/>
                                  <w:sz w:val="20"/>
                                  <w:szCs w:val="20"/>
                                </w:rPr>
                                <w:t>class</w:t>
                              </w:r>
                              <w:r>
                                <w:rPr>
                                  <w:sz w:val="20"/>
                                  <w:szCs w:val="20"/>
                                </w:rPr>
                                <w:t xml:space="preserve"> (que contiene código de bytes) del disco y coloca esos códigos de bytes en la memoria.</w:t>
                              </w:r>
                            </w:p>
                          </w:txbxContent>
                        </wps:txbx>
                        <wps:bodyPr rot="0" vert="horz" wrap="square" lIns="91440" tIns="45720" rIns="91440" bIns="45720" anchor="ctr" anchorCtr="0">
                          <a:noAutofit/>
                        </wps:bodyPr>
                      </wps:wsp>
                      <wps:wsp>
                        <wps:cNvPr id="44" name="Text Box 44"/>
                        <wps:cNvSpPr txBox="1">
                          <a:spLocks noChangeArrowheads="1"/>
                        </wps:cNvSpPr>
                        <wps:spPr bwMode="auto">
                          <a:xfrm>
                            <a:off x="6440" y="7492"/>
                            <a:ext cx="2701" cy="2222"/>
                          </a:xfrm>
                          <a:prstGeom prst="rect">
                            <a:avLst/>
                          </a:prstGeom>
                          <a:solidFill>
                            <a:srgbClr val="FFFFFF"/>
                          </a:solidFill>
                          <a:ln w="9360">
                            <a:solidFill>
                              <a:srgbClr val="000000"/>
                            </a:solidFill>
                            <a:miter lim="800000"/>
                            <a:headEnd/>
                            <a:tailEnd/>
                          </a:ln>
                        </wps:spPr>
                        <wps:txbx>
                          <w:txbxContent>
                            <w:p w14:paraId="328383CC" w14:textId="77777777" w:rsidR="004D1382" w:rsidRDefault="004D1382" w:rsidP="00BC4A90">
                              <w:pPr>
                                <w:jc w:val="both"/>
                                <w:rPr>
                                  <w:sz w:val="20"/>
                                  <w:szCs w:val="20"/>
                                </w:rPr>
                              </w:pPr>
                              <w:r>
                                <w:rPr>
                                  <w:sz w:val="20"/>
                                  <w:szCs w:val="20"/>
                                </w:rPr>
                                <w:t>El verificador de código de bytes confirma que todos los códigos de bytes sean válidos y no violen las restricciones de seguridad de Java.</w:t>
                              </w:r>
                            </w:p>
                          </w:txbxContent>
                        </wps:txbx>
                        <wps:bodyPr rot="0" vert="horz" wrap="square" lIns="91440" tIns="45720" rIns="91440" bIns="45720" anchor="ctr" anchorCtr="0">
                          <a:noAutofit/>
                        </wps:bodyPr>
                      </wps:wsp>
                      <wps:wsp>
                        <wps:cNvPr id="45" name="Text Box 45"/>
                        <wps:cNvSpPr txBox="1">
                          <a:spLocks noChangeArrowheads="1"/>
                        </wps:cNvSpPr>
                        <wps:spPr bwMode="auto">
                          <a:xfrm>
                            <a:off x="6440" y="10740"/>
                            <a:ext cx="2701" cy="2379"/>
                          </a:xfrm>
                          <a:prstGeom prst="rect">
                            <a:avLst/>
                          </a:prstGeom>
                          <a:solidFill>
                            <a:srgbClr val="FFFFFF"/>
                          </a:solidFill>
                          <a:ln w="9360">
                            <a:solidFill>
                              <a:srgbClr val="000000"/>
                            </a:solidFill>
                            <a:miter lim="800000"/>
                            <a:headEnd/>
                            <a:tailEnd/>
                          </a:ln>
                        </wps:spPr>
                        <wps:txbx>
                          <w:txbxContent>
                            <w:p w14:paraId="6659BDE9" w14:textId="77777777" w:rsidR="004D1382" w:rsidRDefault="004D1382" w:rsidP="00BC4A90">
                              <w:pPr>
                                <w:jc w:val="both"/>
                                <w:rPr>
                                  <w:sz w:val="20"/>
                                  <w:szCs w:val="20"/>
                                </w:rPr>
                              </w:pPr>
                              <w:r>
                                <w:rPr>
                                  <w:sz w:val="20"/>
                                  <w:szCs w:val="20"/>
                                </w:rPr>
                                <w:t>El intérprete lee los códigos de bytes y los traduce en un lenguaje que la computadora pueda entender, posiblemente almacenando los valores de datos a medida que se ejecuta el programa</w:t>
                              </w:r>
                            </w:p>
                          </w:txbxContent>
                        </wps:txbx>
                        <wps:bodyPr rot="0" vert="horz" wrap="square" lIns="91440" tIns="45720" rIns="91440" bIns="45720" anchor="ctr" anchorCtr="0">
                          <a:noAutofit/>
                        </wps:bodyPr>
                      </wps:wsp>
                      <wps:wsp>
                        <wps:cNvPr id="46" name="AutoShape 46"/>
                        <wps:cNvSpPr>
                          <a:spLocks/>
                        </wps:cNvSpPr>
                        <wps:spPr bwMode="auto">
                          <a:xfrm>
                            <a:off x="5991" y="355"/>
                            <a:ext cx="219" cy="1286"/>
                          </a:xfrm>
                          <a:prstGeom prst="rightBrace">
                            <a:avLst>
                              <a:gd name="adj1" fmla="val 48935"/>
                              <a:gd name="adj2" fmla="val 50000"/>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7" name="AutoShape 47"/>
                        <wps:cNvSpPr>
                          <a:spLocks/>
                        </wps:cNvSpPr>
                        <wps:spPr bwMode="auto">
                          <a:xfrm>
                            <a:off x="6108" y="2303"/>
                            <a:ext cx="102" cy="1288"/>
                          </a:xfrm>
                          <a:prstGeom prst="rightBrace">
                            <a:avLst>
                              <a:gd name="adj1" fmla="val 105229"/>
                              <a:gd name="adj2" fmla="val 50000"/>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8" name="AutoShape 48"/>
                        <wps:cNvSpPr>
                          <a:spLocks/>
                        </wps:cNvSpPr>
                        <wps:spPr bwMode="auto">
                          <a:xfrm>
                            <a:off x="6108" y="4250"/>
                            <a:ext cx="327" cy="2156"/>
                          </a:xfrm>
                          <a:prstGeom prst="rightBrace">
                            <a:avLst>
                              <a:gd name="adj1" fmla="val 54944"/>
                              <a:gd name="adj2" fmla="val 50000"/>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9" name="AutoShape 49"/>
                        <wps:cNvSpPr>
                          <a:spLocks/>
                        </wps:cNvSpPr>
                        <wps:spPr bwMode="auto">
                          <a:xfrm>
                            <a:off x="6108" y="7496"/>
                            <a:ext cx="215" cy="2156"/>
                          </a:xfrm>
                          <a:prstGeom prst="rightBrace">
                            <a:avLst>
                              <a:gd name="adj1" fmla="val 83566"/>
                              <a:gd name="adj2" fmla="val 50000"/>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50" name="AutoShape 50"/>
                        <wps:cNvSpPr>
                          <a:spLocks/>
                        </wps:cNvSpPr>
                        <wps:spPr bwMode="auto">
                          <a:xfrm>
                            <a:off x="6108" y="10744"/>
                            <a:ext cx="215" cy="2157"/>
                          </a:xfrm>
                          <a:prstGeom prst="rightBrace">
                            <a:avLst>
                              <a:gd name="adj1" fmla="val 83605"/>
                              <a:gd name="adj2" fmla="val 50000"/>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51" name="Line 51"/>
                        <wps:cNvCnPr>
                          <a:cxnSpLocks noChangeShapeType="1"/>
                        </wps:cNvCnPr>
                        <wps:spPr bwMode="auto">
                          <a:xfrm>
                            <a:off x="3623" y="1003"/>
                            <a:ext cx="554" cy="0"/>
                          </a:xfrm>
                          <a:prstGeom prst="line">
                            <a:avLst/>
                          </a:prstGeom>
                          <a:noFill/>
                          <a:ln w="936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2" name="Line 52"/>
                        <wps:cNvCnPr>
                          <a:cxnSpLocks noChangeShapeType="1"/>
                        </wps:cNvCnPr>
                        <wps:spPr bwMode="auto">
                          <a:xfrm>
                            <a:off x="3623" y="2951"/>
                            <a:ext cx="554" cy="0"/>
                          </a:xfrm>
                          <a:prstGeom prst="line">
                            <a:avLst/>
                          </a:prstGeom>
                          <a:noFill/>
                          <a:ln w="936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3" name="Line 53"/>
                        <wps:cNvCnPr>
                          <a:cxnSpLocks noChangeShapeType="1"/>
                        </wps:cNvCnPr>
                        <wps:spPr bwMode="auto">
                          <a:xfrm>
                            <a:off x="3623" y="4683"/>
                            <a:ext cx="554" cy="0"/>
                          </a:xfrm>
                          <a:prstGeom prst="line">
                            <a:avLst/>
                          </a:prstGeom>
                          <a:noFill/>
                          <a:ln w="936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flipV="1">
                            <a:off x="2720" y="5112"/>
                            <a:ext cx="0" cy="856"/>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3623" y="7713"/>
                            <a:ext cx="554" cy="0"/>
                          </a:xfrm>
                          <a:prstGeom prst="line">
                            <a:avLst/>
                          </a:prstGeom>
                          <a:noFill/>
                          <a:ln w="936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3623" y="10960"/>
                            <a:ext cx="554" cy="0"/>
                          </a:xfrm>
                          <a:prstGeom prst="line">
                            <a:avLst/>
                          </a:prstGeom>
                          <a:noFill/>
                          <a:ln w="936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7" name="Text Box 57"/>
                        <wps:cNvSpPr txBox="1">
                          <a:spLocks noChangeArrowheads="1"/>
                        </wps:cNvSpPr>
                        <wps:spPr bwMode="auto">
                          <a:xfrm>
                            <a:off x="2264" y="13119"/>
                            <a:ext cx="4507"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39E3390" w14:textId="77777777" w:rsidR="004D1382" w:rsidRDefault="004D1382" w:rsidP="00BC4A90">
                              <w:pPr>
                                <w:jc w:val="center"/>
                                <w:rPr>
                                  <w:sz w:val="20"/>
                                  <w:szCs w:val="20"/>
                                </w:rPr>
                              </w:pPr>
                              <w:r>
                                <w:rPr>
                                  <w:sz w:val="20"/>
                                  <w:szCs w:val="20"/>
                                </w:rPr>
                                <w:t>Fig. 1.1 Entorno típico en Java.</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619EB5BD" id="Grupo 1" o:spid="_x0000_s1026" style="position:absolute;left:0;text-align:left;margin-left:8.7pt;margin-top:7pt;width:461.5pt;height:518.7pt;z-index:251659264;mso-wrap-distance-left:0;mso-wrap-distance-right:0;mso-position-horizontal-relative:margin" coordorigin="120,137" coordsize="9139,13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">
                <v:rect id="Rectangle 3" o:spid="_x0000_s1027" style="position:absolute;left:124;top:137;width:9135;height:136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" filled="f" stroked="f">
                  <v:stroke joinstyle="round"/>
                </v:rect>
                <v:shapetype id="_x0000_t202" coordsize="21600,21600" o:spt="202" path="m,l,21600r21600,l21600,xe">
                  <v:stroke joinstyle="miter"/>
                  <v:path gradientshapeok="t" o:connecttype="rect"/>
                </v:shapetype>
                <v:shape id="Text Box 4" o:spid="_x0000_s1028" type="#_x0000_t202" style="position:absolute;left:120;top:568;width:1007;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" stroked="f">
                  <v:stroke joinstyle="round"/>
                  <v:textbox>
                    <w:txbxContent>
                      <w:p w14:paraId="350786A3" w14:textId="77777777" w:rsidR="004D1382" w:rsidRDefault="004D1382" w:rsidP="00BC4A90">
                        <w:pPr>
                          <w:jc w:val="center"/>
                        </w:pPr>
                        <w:r>
                          <w:t>FASE 1</w:t>
                        </w:r>
                      </w:p>
                    </w:txbxContent>
                  </v:textbox>
                </v:shape>
                <v:shape id="Text Box 5" o:spid="_x0000_s1029" type="#_x0000_t202" style="position:absolute;left:1702;top:568;width:1910;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" strokeweight=".26mm">
                  <v:textbox>
                    <w:txbxContent>
                      <w:p w14:paraId="27A1524C" w14:textId="77777777" w:rsidR="004D1382" w:rsidRDefault="004D1382" w:rsidP="00BC4A90">
                        <w:pPr>
                          <w:jc w:val="center"/>
                        </w:pPr>
                        <w:r>
                          <w:t>Editor</w:t>
                        </w:r>
                      </w:p>
                    </w:txbxContent>
                  </v:textbox>
                </v:shape>
                <v:shape id="Text Box 6" o:spid="_x0000_s1030" type="#_x0000_t202" style="position:absolute;left:120;top:2513;width:1007;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" stroked="f">
                  <v:stroke joinstyle="round"/>
                  <v:textbox>
                    <w:txbxContent>
                      <w:p w14:paraId="712D9872" w14:textId="77777777" w:rsidR="004D1382" w:rsidRDefault="004D1382" w:rsidP="00BC4A90">
                        <w:r>
                          <w:t>FASE 2</w:t>
                        </w:r>
                      </w:p>
                    </w:txbxContent>
                  </v:textbox>
                </v:shape>
                <v:shape id="Text Box 7" o:spid="_x0000_s1031" type="#_x0000_t202" style="position:absolute;left:1702;top:2513;width:1910;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" strokeweight=".26mm">
                  <v:textbox>
                    <w:txbxContent>
                      <w:p w14:paraId="5A28F8A9" w14:textId="77777777" w:rsidR="004D1382" w:rsidRDefault="004D1382" w:rsidP="00BC4A90">
                        <w:pPr>
                          <w:jc w:val="center"/>
                        </w:pPr>
                        <w:r>
                          <w:t>Compilador</w:t>
                        </w:r>
                      </w:p>
                    </w:txbxContent>
                  </v:textbox>
                </v:shape>
                <v:shape id="Text Box 8" o:spid="_x0000_s1032" type="#_x0000_t202" style="position:absolute;left:120;top:4246;width:1006;height: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" stroked="f">
                  <v:stroke joinstyle="round"/>
                  <v:textbox>
                    <w:txbxContent>
                      <w:p w14:paraId="375A38A3" w14:textId="77777777" w:rsidR="004D1382" w:rsidRDefault="004D1382" w:rsidP="00BC4A90">
                        <w:r>
                          <w:t>FASE 3</w:t>
                        </w:r>
                      </w:p>
                    </w:txbxContent>
                  </v:textbox>
                </v:shape>
                <v:shape id="Text Box 9" o:spid="_x0000_s1033" type="#_x0000_t202" style="position:absolute;left:120;top:7492;width:1007;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" stroked="f">
                  <v:stroke joinstyle="round"/>
                  <v:textbox>
                    <w:txbxContent>
                      <w:p w14:paraId="58C7B3F7" w14:textId="77777777" w:rsidR="004D1382" w:rsidRDefault="004D1382" w:rsidP="00BC4A90">
                        <w:r>
                          <w:t>FASE 4</w:t>
                        </w:r>
                      </w:p>
                    </w:txbxContent>
                  </v:textbox>
                </v:shape>
                <v:shape id="Text Box 10" o:spid="_x0000_s1034" type="#_x0000_t202" style="position:absolute;left:120;top:10740;width:1007;height: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" stroked="f">
                  <v:stroke joinstyle="round"/>
                  <v:textbox>
                    <w:txbxContent>
                      <w:p w14:paraId="14D53D25" w14:textId="77777777" w:rsidR="004D1382" w:rsidRDefault="004D1382" w:rsidP="00BC4A90">
                        <w:r>
                          <w:t>FASE 5</w:t>
                        </w:r>
                      </w:p>
                    </w:txbxContent>
                  </v:textbox>
                </v:shape>
                <v:shape id="Text Box 11" o:spid="_x0000_s1035" type="#_x0000_t202" style="position:absolute;left:1702;top:4246;width:1910;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" strokeweight=".26mm">
                  <v:textbox>
                    <w:txbxContent>
                      <w:p w14:paraId="72B3FFD2" w14:textId="77777777" w:rsidR="004D1382" w:rsidRDefault="004D1382" w:rsidP="00BC4A90">
                        <w:pPr>
                          <w:jc w:val="center"/>
                        </w:pPr>
                        <w:r>
                          <w:t>Cargador de clases</w:t>
                        </w:r>
                      </w:p>
                    </w:txbxContent>
                  </v:textbox>
                </v:shape>
                <v:group id="Group 12" o:spid="_x0000_s1036" style="position:absolute;left:1812;top:5764;width:1689;height:915" coordorigin="1812,5764" coordsize="168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3" o:spid="_x0000_s1037" type="#_x0000_t132" style="position:absolute;left:1816;top:5764;width:1685;height:8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" strokeweight=".26mm">
                    <v:stroke joinstyle="miter"/>
                  </v:shape>
                  <v:shape id="Text Box 14" o:spid="_x0000_s1038" type="#_x0000_t202" style="position:absolute;left:1812;top:6034;width:1685;height: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6snwQAAANsAAAAPAAAAZHJzL2Rvd25yZXYueG1sRE/dasIw&#10;FL4f+A7hCN4Mm06G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NcPqyfBAAAA2wAAAA8AAAAA&#10;AAAAAAAAAAAABwIAAGRycy9kb3ducmV2LnhtbFBLBQYAAAAAAwADALcAAAD1AgAAAAA=&#10;" filled="f" stroked="f">
                    <v:stroke joinstyle="round"/>
                    <v:textbox>
                      <w:txbxContent>
                        <w:p w14:paraId="4737A7E6" w14:textId="77777777" w:rsidR="004D1382" w:rsidRDefault="004D1382" w:rsidP="00BC4A90">
                          <w:pPr>
                            <w:jc w:val="center"/>
                          </w:pPr>
                          <w:r>
                            <w:t>Disco</w:t>
                          </w:r>
                        </w:p>
                      </w:txbxContent>
                    </v:textbox>
                  </v:shape>
                </v:group>
                <v:group id="Group 15" o:spid="_x0000_s1039" style="position:absolute;left:4180;top:572;width:1693;height:852" coordorigin="4180,572" coordsize="169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AutoShape 16" o:spid="_x0000_s1040" type="#_x0000_t132" style="position:absolute;left:4184;top:572;width:1689;height:8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" strokeweight=".26mm">
                    <v:stroke joinstyle="miter"/>
                  </v:shape>
                  <v:shape id="Text Box 17" o:spid="_x0000_s1041" type="#_x0000_t202" style="position:absolute;left:4180;top:839;width:1689;height: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" filled="f" stroked="f">
                    <v:stroke joinstyle="round"/>
                    <v:textbox>
                      <w:txbxContent>
                        <w:p w14:paraId="19EB1067" w14:textId="77777777" w:rsidR="004D1382" w:rsidRDefault="004D1382" w:rsidP="00BC4A90">
                          <w:pPr>
                            <w:jc w:val="center"/>
                          </w:pPr>
                          <w:r>
                            <w:t>Disco</w:t>
                          </w:r>
                        </w:p>
                      </w:txbxContent>
                    </v:textbox>
                  </v:shape>
                </v:group>
                <v:group id="Group 18" o:spid="_x0000_s1042" style="position:absolute;left:4180;top:2517;width:1693;height:860" coordorigin="4180,2517" coordsize="169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utoShape 19" o:spid="_x0000_s1043" type="#_x0000_t132" style="position:absolute;left:4184;top:2517;width:1689;height: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" strokeweight=".26mm">
                    <v:stroke joinstyle="miter"/>
                  </v:shape>
                  <v:shape id="Text Box 20" o:spid="_x0000_s1044" type="#_x0000_t202" style="position:absolute;left:4180;top:2783;width:1689;height: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" filled="f" stroked="f">
                    <v:stroke joinstyle="round"/>
                    <v:textbox>
                      <w:txbxContent>
                        <w:p w14:paraId="7799386D" w14:textId="77777777" w:rsidR="004D1382" w:rsidRDefault="004D1382" w:rsidP="00BC4A90">
                          <w:pPr>
                            <w:jc w:val="center"/>
                            <w:rPr>
                              <w:b/>
                              <w:sz w:val="20"/>
                              <w:szCs w:val="20"/>
                            </w:rPr>
                          </w:pPr>
                          <w:r>
                            <w:rPr>
                              <w:b/>
                              <w:sz w:val="20"/>
                              <w:szCs w:val="20"/>
                            </w:rPr>
                            <w:t>Disco</w:t>
                          </w:r>
                        </w:p>
                      </w:txbxContent>
                    </v:textbox>
                  </v:shape>
                </v:group>
                <v:shape id="Text Box 21" o:spid="_x0000_s1045" type="#_x0000_t202" style="position:absolute;left:1702;top:7492;width:1909;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" strokeweight=".26mm">
                  <v:textbox>
                    <w:txbxContent>
                      <w:p w14:paraId="1D2D6230" w14:textId="77777777" w:rsidR="004D1382" w:rsidRPr="00A763EE" w:rsidRDefault="004D1382" w:rsidP="00BC4A90">
                        <w:pPr>
                          <w:jc w:val="center"/>
                          <w:rPr>
                            <w:sz w:val="22"/>
                          </w:rPr>
                        </w:pPr>
                        <w:r w:rsidRPr="00A763EE">
                          <w:rPr>
                            <w:sz w:val="22"/>
                          </w:rPr>
                          <w:t>Verificador de código de Bytes.</w:t>
                        </w:r>
                      </w:p>
                    </w:txbxContent>
                  </v:textbox>
                </v:shape>
                <v:shape id="Text Box 22" o:spid="_x0000_s1046" type="#_x0000_t202" style="position:absolute;left:1702;top:10740;width:1909;height: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" strokeweight=".26mm">
                  <v:textbox>
                    <w:txbxContent>
                      <w:p w14:paraId="6F06B41D" w14:textId="77777777" w:rsidR="004D1382" w:rsidRDefault="004D1382" w:rsidP="00BC4A90">
                        <w:pPr>
                          <w:jc w:val="center"/>
                        </w:pPr>
                        <w:r>
                          <w:t>Interprete</w:t>
                        </w:r>
                      </w:p>
                    </w:txbxContent>
                  </v:textbox>
                </v:shape>
                <v:group id="Group 23" o:spid="_x0000_s1047" style="position:absolute;left:4184;top:4246;width:1807;height:2160" coordorigin="4184,4246" coordsize="180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4" o:spid="_x0000_s1048" type="#_x0000_t202" style="position:absolute;left:4184;top:4246;width:1807;height: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" strokeweight=".26mm">
                    <v:textbox>
                      <w:txbxContent>
                        <w:p w14:paraId="6E29365A" w14:textId="77777777" w:rsidR="004D1382" w:rsidRDefault="004D1382" w:rsidP="00BC4A90">
                          <w:pPr>
                            <w:rPr>
                              <w:sz w:val="20"/>
                              <w:szCs w:val="20"/>
                            </w:rPr>
                          </w:pPr>
                          <w:r>
                            <w:rPr>
                              <w:sz w:val="20"/>
                              <w:szCs w:val="20"/>
                            </w:rPr>
                            <w:t>Memoria Principal</w:t>
                          </w:r>
                        </w:p>
                        <w:p w14:paraId="3E171F3E" w14:textId="77777777" w:rsidR="004D1382" w:rsidRDefault="004D1382" w:rsidP="00BC4A90"/>
                      </w:txbxContent>
                    </v:textbox>
                  </v:shape>
                  <v:rect id="Rectangle 25" o:spid="_x0000_s1049" style="position:absolute;left:4184;top:4684;width:1798;height:42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" strokeweight=".26mm"/>
                  <v:rect id="Rectangle 26" o:spid="_x0000_s1050" style="position:absolute;left:4184;top:5119;width:1798;height:4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" strokeweight=".26mm"/>
                  <v:rect id="Rectangle 27" o:spid="_x0000_s1051" style="position:absolute;left:4184;top:5549;width:1798;height:4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" strokeweight=".26mm"/>
                  <v:rect id="Rectangle 28" o:spid="_x0000_s1052" style="position:absolute;left:4184;top:5982;width:1798;height:4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" strokeweight=".26mm"/>
                </v:group>
                <v:group id="Group 29" o:spid="_x0000_s1053" style="position:absolute;left:4184;top:7492;width:1807;height:2160" coordorigin="4184,7492" coordsize="180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30" o:spid="_x0000_s1054" type="#_x0000_t202" style="position:absolute;left:4184;top:7492;width:1807;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" strokeweight=".26mm">
                    <v:textbox>
                      <w:txbxContent>
                        <w:p w14:paraId="306556FD" w14:textId="77777777" w:rsidR="004D1382" w:rsidRDefault="004D1382" w:rsidP="00BC4A90">
                          <w:pPr>
                            <w:rPr>
                              <w:sz w:val="20"/>
                              <w:szCs w:val="20"/>
                            </w:rPr>
                          </w:pPr>
                          <w:r>
                            <w:rPr>
                              <w:sz w:val="20"/>
                              <w:szCs w:val="20"/>
                            </w:rPr>
                            <w:t>Memoria Principal</w:t>
                          </w:r>
                        </w:p>
                        <w:p w14:paraId="3AC707BE" w14:textId="77777777" w:rsidR="004D1382" w:rsidRDefault="004D1382" w:rsidP="00BC4A90"/>
                      </w:txbxContent>
                    </v:textbox>
                  </v:shape>
                  <v:rect id="Rectangle 31" o:spid="_x0000_s1055" style="position:absolute;left:4184;top:7929;width:1798;height:4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" strokeweight=".26mm"/>
                  <v:rect id="Rectangle 32" o:spid="_x0000_s1056" style="position:absolute;left:4184;top:8362;width:1798;height:4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" strokeweight=".26mm"/>
                  <v:rect id="Rectangle 33" o:spid="_x0000_s1057" style="position:absolute;left:4184;top:8792;width:1798;height:42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" strokeweight=".26mm"/>
                  <v:rect id="Rectangle 34" o:spid="_x0000_s1058" style="position:absolute;left:4184;top:9227;width:1798;height:4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" strokeweight=".26mm"/>
                </v:group>
                <v:group id="Group 35" o:spid="_x0000_s1059" style="position:absolute;left:4184;top:10740;width:1807;height:2161" coordorigin="4184,10740" coordsize="18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36" o:spid="_x0000_s1060" type="#_x0000_t202" style="position:absolute;left:4184;top:10740;width:1807;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" strokeweight=".26mm">
                    <v:textbox>
                      <w:txbxContent>
                        <w:p w14:paraId="6CA0C3E0" w14:textId="77777777" w:rsidR="004D1382" w:rsidRDefault="004D1382" w:rsidP="00BC4A90">
                          <w:pPr>
                            <w:rPr>
                              <w:sz w:val="20"/>
                              <w:szCs w:val="20"/>
                            </w:rPr>
                          </w:pPr>
                          <w:r>
                            <w:rPr>
                              <w:sz w:val="20"/>
                              <w:szCs w:val="20"/>
                            </w:rPr>
                            <w:t>Memoria Principal</w:t>
                          </w:r>
                        </w:p>
                        <w:p w14:paraId="6E875492" w14:textId="77777777" w:rsidR="004D1382" w:rsidRDefault="004D1382" w:rsidP="00BC4A90"/>
                      </w:txbxContent>
                    </v:textbox>
                  </v:shape>
                  <v:rect id="Rectangle 37" o:spid="_x0000_s1061" style="position:absolute;left:4184;top:11177;width:1798;height:4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" strokeweight=".26mm"/>
                  <v:rect id="Rectangle 38" o:spid="_x0000_s1062" style="position:absolute;left:4184;top:11608;width:1798;height:4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" strokeweight=".26mm"/>
                  <v:rect id="Rectangle 39" o:spid="_x0000_s1063" style="position:absolute;left:4184;top:12041;width:1798;height:4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" strokeweight=".26mm"/>
                  <v:rect id="Rectangle 40" o:spid="_x0000_s1064" style="position:absolute;left:4184;top:12478;width:1798;height:42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" strokeweight=".26mm"/>
                </v:group>
                <v:shape id="Text Box 41" o:spid="_x0000_s1065" type="#_x0000_t202" style="position:absolute;left:6440;top:568;width:2701;height:1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" strokeweight=".26mm">
                  <v:textbox>
                    <w:txbxContent>
                      <w:p w14:paraId="7F11286D" w14:textId="77777777" w:rsidR="004D1382" w:rsidRDefault="004D1382" w:rsidP="00BC4A90">
                        <w:pPr>
                          <w:jc w:val="both"/>
                        </w:pPr>
                        <w:r>
                          <w:rPr>
                            <w:sz w:val="20"/>
                            <w:szCs w:val="20"/>
                          </w:rPr>
                          <w:t xml:space="preserve">El programa se crea en un editor y se almacena en disco con la extensión </w:t>
                        </w:r>
                        <w:r>
                          <w:t>.java</w:t>
                        </w:r>
                      </w:p>
                    </w:txbxContent>
                  </v:textbox>
                </v:shape>
                <v:shape id="Text Box 42" o:spid="_x0000_s1066" type="#_x0000_t202" style="position:absolute;left:6440;top:2513;width:2701;height:1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" strokeweight=".26mm">
                  <v:textbox>
                    <w:txbxContent>
                      <w:p w14:paraId="14E24520" w14:textId="77777777" w:rsidR="004D1382" w:rsidRDefault="004D1382" w:rsidP="00BC4A90">
                        <w:pPr>
                          <w:jc w:val="both"/>
                          <w:rPr>
                            <w:sz w:val="20"/>
                            <w:szCs w:val="20"/>
                          </w:rPr>
                        </w:pPr>
                        <w:r>
                          <w:rPr>
                            <w:sz w:val="20"/>
                            <w:szCs w:val="20"/>
                          </w:rPr>
                          <w:t>El compilador crea los códigos de bytes con la extensión .</w:t>
                        </w:r>
                        <w:r>
                          <w:rPr>
                            <w:sz w:val="20"/>
                            <w:szCs w:val="20"/>
                          </w:rPr>
                          <w:t>class</w:t>
                        </w:r>
                      </w:p>
                    </w:txbxContent>
                  </v:textbox>
                </v:shape>
                <v:shape id="Text Box 43" o:spid="_x0000_s1067" type="#_x0000_t202" style="position:absolute;left:6440;top:4246;width:2701;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" strokeweight=".26mm">
                  <v:textbox>
                    <w:txbxContent>
                      <w:p w14:paraId="76692C6B" w14:textId="77777777" w:rsidR="004D1382" w:rsidRDefault="004D1382" w:rsidP="00BC4A90">
                        <w:pPr>
                          <w:jc w:val="both"/>
                          <w:rPr>
                            <w:sz w:val="20"/>
                            <w:szCs w:val="20"/>
                          </w:rPr>
                        </w:pPr>
                        <w:r>
                          <w:rPr>
                            <w:sz w:val="20"/>
                            <w:szCs w:val="20"/>
                          </w:rPr>
                          <w:t xml:space="preserve">El cargador de clases lee los archivos </w:t>
                        </w:r>
                        <w:r>
                          <w:rPr>
                            <w:b/>
                            <w:sz w:val="20"/>
                            <w:szCs w:val="20"/>
                          </w:rPr>
                          <w:t>.</w:t>
                        </w:r>
                        <w:r>
                          <w:rPr>
                            <w:b/>
                            <w:sz w:val="20"/>
                            <w:szCs w:val="20"/>
                          </w:rPr>
                          <w:t>class</w:t>
                        </w:r>
                        <w:r>
                          <w:rPr>
                            <w:sz w:val="20"/>
                            <w:szCs w:val="20"/>
                          </w:rPr>
                          <w:t xml:space="preserve"> (que contiene código de bytes) del disco y coloca esos códigos de bytes en la memoria.</w:t>
                        </w:r>
                      </w:p>
                    </w:txbxContent>
                  </v:textbox>
                </v:shape>
                <v:shape id="Text Box 44" o:spid="_x0000_s1068" type="#_x0000_t202" style="position:absolute;left:6440;top:7492;width:270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" strokeweight=".26mm">
                  <v:textbox>
                    <w:txbxContent>
                      <w:p w14:paraId="328383CC" w14:textId="77777777" w:rsidR="004D1382" w:rsidRDefault="004D1382" w:rsidP="00BC4A90">
                        <w:pPr>
                          <w:jc w:val="both"/>
                          <w:rPr>
                            <w:sz w:val="20"/>
                            <w:szCs w:val="20"/>
                          </w:rPr>
                        </w:pPr>
                        <w:r>
                          <w:rPr>
                            <w:sz w:val="20"/>
                            <w:szCs w:val="20"/>
                          </w:rPr>
                          <w:t>El verificador de código de bytes confirma que todos los códigos de bytes sean válidos y no violen las restricciones de seguridad de Java.</w:t>
                        </w:r>
                      </w:p>
                    </w:txbxContent>
                  </v:textbox>
                </v:shape>
                <v:shape id="Text Box 45" o:spid="_x0000_s1069" type="#_x0000_t202" style="position:absolute;left:6440;top:10740;width:2701;height: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" strokeweight=".26mm">
                  <v:textbox>
                    <w:txbxContent>
                      <w:p w14:paraId="6659BDE9" w14:textId="77777777" w:rsidR="004D1382" w:rsidRDefault="004D1382" w:rsidP="00BC4A90">
                        <w:pPr>
                          <w:jc w:val="both"/>
                          <w:rPr>
                            <w:sz w:val="20"/>
                            <w:szCs w:val="20"/>
                          </w:rPr>
                        </w:pPr>
                        <w:r>
                          <w:rPr>
                            <w:sz w:val="20"/>
                            <w:szCs w:val="20"/>
                          </w:rPr>
                          <w:t>El intérprete lee los códigos de bytes y los traduce en un lenguaje que la computadora pueda entender, posiblemente almacenando los valores de datos a medida que se ejecuta el programa</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6" o:spid="_x0000_s1070" type="#_x0000_t88" style="position:absolute;left:5991;top:355;width:219;height:1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" strokeweight=".26mm">
                  <v:stroke joinstyle="miter"/>
                </v:shape>
                <v:shape id="AutoShape 47" o:spid="_x0000_s1071" type="#_x0000_t88" style="position:absolute;left:6108;top:2303;width:102;height:128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" strokeweight=".26mm">
                  <v:stroke joinstyle="miter"/>
                </v:shape>
                <v:shape id="AutoShape 48" o:spid="_x0000_s1072" type="#_x0000_t88" style="position:absolute;left:6108;top:4250;width:327;height:21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" strokeweight=".26mm">
                  <v:stroke joinstyle="miter"/>
                </v:shape>
                <v:shape id="AutoShape 49" o:spid="_x0000_s1073" type="#_x0000_t88" style="position:absolute;left:6108;top:7496;width:215;height:21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" strokeweight=".26mm">
                  <v:stroke joinstyle="miter"/>
                </v:shape>
                <v:shape id="AutoShape 50" o:spid="_x0000_s1074" type="#_x0000_t88" style="position:absolute;left:6108;top:10744;width:215;height:21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" strokeweight=".26mm">
                  <v:stroke joinstyle="miter"/>
                </v:shape>
                <v:line id="Line 51" o:spid="_x0000_s1075" style="position:absolute;visibility:visible;mso-wrap-style:square" from="3623,1003" to="4177,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" strokeweight=".26mm">
                  <v:stroke startarrow="block" endarrow="block" joinstyle="miter"/>
                </v:line>
                <v:line id="Line 52" o:spid="_x0000_s1076" style="position:absolute;visibility:visible;mso-wrap-style:square" from="3623,2951" to="4177,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" strokeweight=".26mm">
                  <v:stroke startarrow="block" endarrow="block" joinstyle="miter"/>
                </v:line>
                <v:line id="Line 53" o:spid="_x0000_s1077" style="position:absolute;visibility:visible;mso-wrap-style:square" from="3623,4683" to="4177,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" strokeweight=".26mm">
                  <v:stroke startarrow="block" endarrow="block" joinstyle="miter"/>
                </v:line>
                <v:line id="Line 54" o:spid="_x0000_s1078" style="position:absolute;flip:y;visibility:visible;mso-wrap-style:square" from="2720,5112" to="2720,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" strokeweight=".26mm">
                  <v:stroke endarrow="block" joinstyle="miter"/>
                </v:line>
                <v:line id="Line 55" o:spid="_x0000_s1079" style="position:absolute;visibility:visible;mso-wrap-style:square" from="3623,7713" to="4177,7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" strokeweight=".26mm">
                  <v:stroke startarrow="block" endarrow="block" joinstyle="miter"/>
                </v:line>
                <v:line id="Line 56" o:spid="_x0000_s1080" style="position:absolute;visibility:visible;mso-wrap-style:square" from="3623,10960" to="4177,10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" strokeweight=".26mm">
                  <v:stroke startarrow="block" endarrow="block" joinstyle="miter"/>
                </v:line>
                <v:shape id="Text Box 57" o:spid="_x0000_s1081" type="#_x0000_t202" style="position:absolute;left:2264;top:13119;width:4507;height: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stroke joinstyle="round"/>
                  <v:textbox>
                    <w:txbxContent>
                      <w:p w14:paraId="339E3390" w14:textId="77777777" w:rsidR="004D1382" w:rsidRDefault="004D1382" w:rsidP="00BC4A90">
                        <w:pPr>
                          <w:jc w:val="center"/>
                          <w:rPr>
                            <w:sz w:val="20"/>
                            <w:szCs w:val="20"/>
                          </w:rPr>
                        </w:pPr>
                        <w:r>
                          <w:rPr>
                            <w:sz w:val="20"/>
                            <w:szCs w:val="20"/>
                          </w:rPr>
                          <w:t>Fig. 1.1 Entorno típico en Java.</w:t>
                        </w:r>
                      </w:p>
                    </w:txbxContent>
                  </v:textbox>
                </v:shape>
                <w10:wrap anchorx="margin"/>
              </v:group>
            </w:pict>
          </mc:Fallback>
        </mc:AlternateContent>
      </w:r>
    </w:p>
    <w:p w14:paraId="4AA292CA" w14:textId="77777777" w:rsidR="00BC4A90" w:rsidRPr="005010CF" w:rsidRDefault="00BC4A90" w:rsidP="00BC4A90">
      <w:pPr>
        <w:spacing w:line="360" w:lineRule="auto"/>
        <w:jc w:val="both"/>
      </w:pPr>
    </w:p>
    <w:p w14:paraId="59E63882" w14:textId="77777777" w:rsidR="00BC4A90" w:rsidRPr="005010CF" w:rsidRDefault="00BC4A90" w:rsidP="00BC4A90">
      <w:pPr>
        <w:spacing w:line="360" w:lineRule="auto"/>
        <w:jc w:val="both"/>
      </w:pPr>
    </w:p>
    <w:p w14:paraId="7012A6FE" w14:textId="77777777" w:rsidR="00BC4A90" w:rsidRPr="005010CF" w:rsidRDefault="00BC4A90" w:rsidP="00BC4A90">
      <w:pPr>
        <w:spacing w:line="360" w:lineRule="auto"/>
        <w:jc w:val="both"/>
      </w:pPr>
    </w:p>
    <w:p w14:paraId="169D6153" w14:textId="77777777" w:rsidR="00BC4A90" w:rsidRPr="005010CF" w:rsidRDefault="00BC4A90" w:rsidP="00BC4A90">
      <w:pPr>
        <w:spacing w:line="360" w:lineRule="auto"/>
        <w:jc w:val="both"/>
      </w:pPr>
    </w:p>
    <w:p w14:paraId="2EAB7B27" w14:textId="77777777" w:rsidR="00BC4A90" w:rsidRPr="005010CF" w:rsidRDefault="00BC4A90" w:rsidP="00BC4A90">
      <w:pPr>
        <w:spacing w:line="360" w:lineRule="auto"/>
        <w:jc w:val="both"/>
      </w:pPr>
    </w:p>
    <w:p w14:paraId="03A06462" w14:textId="77777777" w:rsidR="00BC4A90" w:rsidRPr="005010CF" w:rsidRDefault="00BC4A90" w:rsidP="00BC4A90">
      <w:pPr>
        <w:spacing w:line="360" w:lineRule="auto"/>
        <w:jc w:val="both"/>
      </w:pPr>
    </w:p>
    <w:p w14:paraId="3B37B594" w14:textId="77777777" w:rsidR="00BC4A90" w:rsidRPr="005010CF" w:rsidRDefault="00BC4A90" w:rsidP="00BC4A90">
      <w:pPr>
        <w:spacing w:line="360" w:lineRule="auto"/>
        <w:jc w:val="both"/>
      </w:pPr>
    </w:p>
    <w:p w14:paraId="633DCE86" w14:textId="77777777" w:rsidR="00BC4A90" w:rsidRPr="005010CF" w:rsidRDefault="00BC4A90" w:rsidP="00BC4A90">
      <w:pPr>
        <w:spacing w:line="360" w:lineRule="auto"/>
        <w:jc w:val="both"/>
      </w:pPr>
    </w:p>
    <w:p w14:paraId="5528C9C3" w14:textId="77777777" w:rsidR="00BC4A90" w:rsidRPr="005010CF" w:rsidRDefault="00BC4A90" w:rsidP="00BC4A90">
      <w:pPr>
        <w:spacing w:line="360" w:lineRule="auto"/>
        <w:jc w:val="both"/>
      </w:pPr>
    </w:p>
    <w:p w14:paraId="18D12AF0" w14:textId="77777777" w:rsidR="00BC4A90" w:rsidRPr="005010CF" w:rsidRDefault="00BC4A90" w:rsidP="00BC4A90">
      <w:pPr>
        <w:spacing w:line="360" w:lineRule="auto"/>
        <w:jc w:val="both"/>
      </w:pPr>
    </w:p>
    <w:p w14:paraId="2B68FEA6" w14:textId="77777777" w:rsidR="00BC4A90" w:rsidRDefault="00BC4A90" w:rsidP="00BC4A90">
      <w:pPr>
        <w:spacing w:line="360" w:lineRule="auto"/>
        <w:jc w:val="both"/>
        <w:rPr>
          <w:b/>
        </w:rPr>
      </w:pPr>
    </w:p>
    <w:p w14:paraId="75FDE863" w14:textId="77777777" w:rsidR="004034EC" w:rsidRDefault="004034EC" w:rsidP="00BC4A90">
      <w:pPr>
        <w:spacing w:line="360" w:lineRule="auto"/>
        <w:jc w:val="both"/>
        <w:rPr>
          <w:b/>
        </w:rPr>
      </w:pPr>
    </w:p>
    <w:p w14:paraId="28C9261C" w14:textId="77777777" w:rsidR="004034EC" w:rsidRDefault="004034EC" w:rsidP="00BC4A90">
      <w:pPr>
        <w:spacing w:line="360" w:lineRule="auto"/>
        <w:jc w:val="both"/>
        <w:rPr>
          <w:b/>
        </w:rPr>
      </w:pPr>
    </w:p>
    <w:p w14:paraId="47C7DBA9" w14:textId="77777777" w:rsidR="004034EC" w:rsidRDefault="004034EC" w:rsidP="00BC4A90">
      <w:pPr>
        <w:spacing w:line="360" w:lineRule="auto"/>
        <w:jc w:val="both"/>
        <w:rPr>
          <w:b/>
        </w:rPr>
      </w:pPr>
    </w:p>
    <w:p w14:paraId="5942B3EA" w14:textId="77777777" w:rsidR="004034EC" w:rsidRDefault="004034EC" w:rsidP="00BC4A90">
      <w:pPr>
        <w:spacing w:line="360" w:lineRule="auto"/>
        <w:jc w:val="both"/>
        <w:rPr>
          <w:b/>
        </w:rPr>
      </w:pPr>
    </w:p>
    <w:p w14:paraId="6EFD09D2" w14:textId="77777777" w:rsidR="004034EC" w:rsidRDefault="004034EC" w:rsidP="00BC4A90">
      <w:pPr>
        <w:spacing w:line="360" w:lineRule="auto"/>
        <w:jc w:val="both"/>
        <w:rPr>
          <w:b/>
        </w:rPr>
      </w:pPr>
    </w:p>
    <w:p w14:paraId="7C6EBA1E" w14:textId="77777777" w:rsidR="004034EC" w:rsidRDefault="004034EC" w:rsidP="00BC4A90">
      <w:pPr>
        <w:spacing w:line="360" w:lineRule="auto"/>
        <w:jc w:val="both"/>
        <w:rPr>
          <w:b/>
        </w:rPr>
      </w:pPr>
    </w:p>
    <w:p w14:paraId="3EE7026A" w14:textId="77777777" w:rsidR="004034EC" w:rsidRDefault="004034EC" w:rsidP="00BC4A90">
      <w:pPr>
        <w:spacing w:line="360" w:lineRule="auto"/>
        <w:jc w:val="both"/>
        <w:rPr>
          <w:b/>
        </w:rPr>
      </w:pPr>
    </w:p>
    <w:p w14:paraId="3F547D8A" w14:textId="77777777" w:rsidR="004034EC" w:rsidRDefault="004034EC" w:rsidP="00BC4A90">
      <w:pPr>
        <w:spacing w:line="360" w:lineRule="auto"/>
        <w:jc w:val="both"/>
        <w:rPr>
          <w:b/>
        </w:rPr>
      </w:pPr>
    </w:p>
    <w:p w14:paraId="2760F997" w14:textId="77777777" w:rsidR="004034EC" w:rsidRDefault="004034EC" w:rsidP="00BC4A90">
      <w:pPr>
        <w:spacing w:line="360" w:lineRule="auto"/>
        <w:jc w:val="both"/>
        <w:rPr>
          <w:b/>
        </w:rPr>
      </w:pPr>
    </w:p>
    <w:p w14:paraId="4E53E341" w14:textId="77777777" w:rsidR="004034EC" w:rsidRDefault="004034EC" w:rsidP="00BC4A90">
      <w:pPr>
        <w:spacing w:line="360" w:lineRule="auto"/>
        <w:jc w:val="both"/>
        <w:rPr>
          <w:b/>
        </w:rPr>
      </w:pPr>
    </w:p>
    <w:p w14:paraId="034226CF" w14:textId="77777777" w:rsidR="004034EC" w:rsidRDefault="004034EC" w:rsidP="00BC4A90">
      <w:pPr>
        <w:spacing w:line="360" w:lineRule="auto"/>
        <w:jc w:val="both"/>
        <w:rPr>
          <w:b/>
        </w:rPr>
      </w:pPr>
    </w:p>
    <w:p w14:paraId="1BD77FC9" w14:textId="77777777" w:rsidR="00BC4A90" w:rsidRPr="005010CF" w:rsidRDefault="00BC4A90" w:rsidP="00BC4A90">
      <w:pPr>
        <w:spacing w:line="360" w:lineRule="auto"/>
        <w:jc w:val="both"/>
      </w:pPr>
      <w:r w:rsidRPr="005010CF">
        <w:rPr>
          <w:b/>
        </w:rPr>
        <w:lastRenderedPageBreak/>
        <w:t>Una aplicación</w:t>
      </w:r>
      <w:r w:rsidRPr="005010CF">
        <w:t xml:space="preserve"> es un programa (como por ejemplo un programa de procesamiento de palabras, de hojas de cálculo, de dibujo o de correo electrónico) que generalmente se guarda y ejecuta desde el equipo local de usuario. </w:t>
      </w:r>
    </w:p>
    <w:p w14:paraId="354DF86C" w14:textId="77777777" w:rsidR="00BC4A90" w:rsidRPr="005010CF" w:rsidRDefault="00BC4A90" w:rsidP="00BC4A90">
      <w:pPr>
        <w:spacing w:line="360" w:lineRule="auto"/>
        <w:jc w:val="both"/>
      </w:pPr>
    </w:p>
    <w:p w14:paraId="0B400CC5" w14:textId="77777777" w:rsidR="00BC4A90" w:rsidRPr="005010CF" w:rsidRDefault="00BC4A90" w:rsidP="00BC4A90">
      <w:pPr>
        <w:spacing w:line="360" w:lineRule="auto"/>
        <w:jc w:val="both"/>
      </w:pPr>
      <w:r w:rsidRPr="005010CF">
        <w:rPr>
          <w:b/>
        </w:rPr>
        <w:t>Un applet</w:t>
      </w:r>
      <w:r w:rsidRPr="005010CF">
        <w:t xml:space="preserve"> es un pequeño programa que se guarda en un equipo remoto, al cual se conectan los usuarios a través de un navegador Web. El equipo remoto se conoce como un servidor Web. Los applets se cargan desde un equipo remoto en el navegador, se ejecutan en éste y se descartan cuando termina la ejecución. Para ejecutar un applet de nuevo, el usuario debe dirigir un navegador a la ubicación apropiada en Internet y volver a cargar el programa en el navegador.</w:t>
      </w:r>
    </w:p>
    <w:p w14:paraId="3336AA9F" w14:textId="77777777" w:rsidR="00BC4A90" w:rsidRPr="005010CF" w:rsidRDefault="00BC4A90" w:rsidP="00BC4A90">
      <w:pPr>
        <w:spacing w:line="360" w:lineRule="auto"/>
        <w:jc w:val="both"/>
      </w:pPr>
    </w:p>
    <w:p w14:paraId="533C736C" w14:textId="77777777" w:rsidR="00BC4A90" w:rsidRPr="005010CF" w:rsidRDefault="00BC4A90" w:rsidP="00BC4A90">
      <w:pPr>
        <w:spacing w:line="360" w:lineRule="auto"/>
        <w:jc w:val="both"/>
      </w:pPr>
      <w:r w:rsidRPr="005010CF">
        <w:t xml:space="preserve">Las aplicaciones se cargan en memoria y se ejecutan, utilizando el intérprete de Java mediante el comando java. Al ejecutar una aplicación de Java llamada, por ejemplo, </w:t>
      </w:r>
      <w:proofErr w:type="spellStart"/>
      <w:r w:rsidRPr="005010CF">
        <w:t>Hola.class</w:t>
      </w:r>
      <w:proofErr w:type="spellEnd"/>
      <w:r w:rsidRPr="005010CF">
        <w:t>, el comando</w:t>
      </w:r>
    </w:p>
    <w:p w14:paraId="5124D205" w14:textId="77777777" w:rsidR="00BC4A90" w:rsidRPr="005010CF" w:rsidRDefault="00BC4A90" w:rsidP="00BC4A90">
      <w:pPr>
        <w:spacing w:line="360" w:lineRule="auto"/>
        <w:jc w:val="center"/>
        <w:rPr>
          <w:b/>
        </w:rPr>
      </w:pPr>
      <w:r w:rsidRPr="005010CF">
        <w:rPr>
          <w:b/>
        </w:rPr>
        <w:t>java Hola</w:t>
      </w:r>
    </w:p>
    <w:p w14:paraId="0C99F737" w14:textId="77777777" w:rsidR="00BC4A90" w:rsidRPr="005010CF" w:rsidRDefault="00BC4A90" w:rsidP="00BC4A90">
      <w:pPr>
        <w:spacing w:line="360" w:lineRule="auto"/>
        <w:jc w:val="both"/>
      </w:pPr>
      <w:r w:rsidRPr="005010CF">
        <w:t xml:space="preserve">Invoca al intérprete para la aplicación Hola, y hace que el cargador de clases cargue la información utilizada en el programa Hola. </w:t>
      </w:r>
      <w:r w:rsidRPr="005010CF">
        <w:rPr>
          <w:b/>
        </w:rPr>
        <w:t>[Nota: El intérprete de Java se conoce también como la Máquina Virtual, o la JVM (Java Virtual Maquine)]</w:t>
      </w:r>
      <w:r w:rsidRPr="005010CF">
        <w:t>.</w:t>
      </w:r>
    </w:p>
    <w:p w14:paraId="09ADB3F4" w14:textId="77777777" w:rsidR="00BC4A90" w:rsidRPr="005010CF" w:rsidRDefault="00BC4A90" w:rsidP="00BC4A90">
      <w:pPr>
        <w:spacing w:line="360" w:lineRule="auto"/>
        <w:jc w:val="both"/>
      </w:pPr>
    </w:p>
    <w:p w14:paraId="67DD493E" w14:textId="77777777" w:rsidR="00BC4A90" w:rsidRPr="005010CF" w:rsidRDefault="00BC4A90" w:rsidP="00BC4A90">
      <w:pPr>
        <w:spacing w:line="360" w:lineRule="auto"/>
        <w:jc w:val="both"/>
      </w:pPr>
      <w:r w:rsidRPr="005010CF">
        <w:t xml:space="preserve">Los navegadores Web como el </w:t>
      </w:r>
      <w:proofErr w:type="spellStart"/>
      <w:r w:rsidRPr="005010CF">
        <w:rPr>
          <w:b/>
        </w:rPr>
        <w:t>FireFox</w:t>
      </w:r>
      <w:proofErr w:type="spellEnd"/>
      <w:r w:rsidRPr="005010CF">
        <w:rPr>
          <w:b/>
        </w:rPr>
        <w:t xml:space="preserve"> o Internet Explorer</w:t>
      </w:r>
      <w:r w:rsidRPr="005010CF">
        <w:t xml:space="preserve"> se utiliza</w:t>
      </w:r>
      <w:r>
        <w:t>n</w:t>
      </w:r>
      <w:r w:rsidRPr="005010CF">
        <w:t xml:space="preserve"> para ver los documentos en Internet, que generalmente son archivos HTML. Un documento HTML puede contener un applet de Java. Cuando el navegador ve la referencia (las etiquetas) a un applet en un documento HTML, inicia el cargador de clases de Java para cargar el applet. Todos los navegadores que cuentan con soporte para Java tienen un intérprete de Java incluido (es decir, una JVM). Una vez que se carga el applet, el intérprete de Java lo ejecuta. Los applets también pueden ejecutarse desde una línea de comandos, mediante el comando </w:t>
      </w:r>
      <w:proofErr w:type="spellStart"/>
      <w:r w:rsidRPr="005010CF">
        <w:rPr>
          <w:b/>
        </w:rPr>
        <w:t>appletviewer</w:t>
      </w:r>
      <w:proofErr w:type="spellEnd"/>
      <w:r w:rsidRPr="005010CF">
        <w:t xml:space="preserve"> que se incluye con el J2SDK. Al igual que un navegador, el </w:t>
      </w:r>
      <w:proofErr w:type="spellStart"/>
      <w:r w:rsidRPr="005010CF">
        <w:rPr>
          <w:b/>
        </w:rPr>
        <w:t>appletviewer</w:t>
      </w:r>
      <w:proofErr w:type="spellEnd"/>
      <w:r w:rsidRPr="005010CF">
        <w:t xml:space="preserve"> requiere un documento HTML para poder invocar al applet. Por ejemplo, si el archivo Hola.html hace referencia al applet Hola, el comando </w:t>
      </w:r>
      <w:proofErr w:type="spellStart"/>
      <w:r w:rsidRPr="005010CF">
        <w:rPr>
          <w:b/>
        </w:rPr>
        <w:t>appletviewer</w:t>
      </w:r>
      <w:proofErr w:type="spellEnd"/>
      <w:r w:rsidRPr="005010CF">
        <w:t xml:space="preserve"> se utiliza de la siguiente manera:</w:t>
      </w:r>
    </w:p>
    <w:p w14:paraId="2F4FB2CE" w14:textId="77777777" w:rsidR="00BC4A90" w:rsidRPr="005010CF" w:rsidRDefault="00BC4A90" w:rsidP="00BC4A90">
      <w:pPr>
        <w:spacing w:line="360" w:lineRule="auto"/>
        <w:jc w:val="both"/>
      </w:pPr>
      <w:proofErr w:type="spellStart"/>
      <w:r w:rsidRPr="005010CF">
        <w:t>appletviewer</w:t>
      </w:r>
      <w:proofErr w:type="spellEnd"/>
      <w:r w:rsidRPr="005010CF">
        <w:t xml:space="preserve"> Hola.html</w:t>
      </w:r>
    </w:p>
    <w:p w14:paraId="1F8B562A" w14:textId="77777777" w:rsidR="00BC4A90" w:rsidRPr="005010CF" w:rsidRDefault="00BC4A90" w:rsidP="00BC4A90">
      <w:pPr>
        <w:spacing w:line="360" w:lineRule="auto"/>
        <w:jc w:val="both"/>
      </w:pPr>
    </w:p>
    <w:p w14:paraId="3F754E1E" w14:textId="77777777" w:rsidR="00BC4A90" w:rsidRPr="005010CF" w:rsidRDefault="00BC4A90" w:rsidP="00BC4A90">
      <w:pPr>
        <w:spacing w:line="360" w:lineRule="auto"/>
        <w:jc w:val="both"/>
      </w:pPr>
      <w:r w:rsidRPr="005010CF">
        <w:lastRenderedPageBreak/>
        <w:t xml:space="preserve">Este comando ocasiona que el cargador de clases cargue la información utilizada en el applet Hola. El </w:t>
      </w:r>
      <w:proofErr w:type="spellStart"/>
      <w:r w:rsidRPr="005010CF">
        <w:rPr>
          <w:b/>
        </w:rPr>
        <w:t>appletviewer</w:t>
      </w:r>
      <w:proofErr w:type="spellEnd"/>
      <w:r w:rsidRPr="005010CF">
        <w:t xml:space="preserve"> es un navegador muy básico; solo sabe cómo interpretar referencias a los applets e ignora el resto de código HTML del documento.</w:t>
      </w:r>
    </w:p>
    <w:p w14:paraId="1242ABF8" w14:textId="77777777" w:rsidR="00BC4A90" w:rsidRPr="005010CF" w:rsidRDefault="00BC4A90" w:rsidP="00BC4A90">
      <w:pPr>
        <w:spacing w:line="360" w:lineRule="auto"/>
        <w:jc w:val="both"/>
        <w:rPr>
          <w:b/>
        </w:rPr>
      </w:pPr>
    </w:p>
    <w:p w14:paraId="22CBFF1F" w14:textId="77777777" w:rsidR="00BC4A90" w:rsidRPr="005010CF" w:rsidRDefault="00BC4A90" w:rsidP="00BC4A90">
      <w:pPr>
        <w:spacing w:line="360" w:lineRule="auto"/>
        <w:jc w:val="both"/>
      </w:pPr>
      <w:r w:rsidRPr="005010CF">
        <w:rPr>
          <w:b/>
        </w:rPr>
        <w:t>Nota:</w:t>
      </w:r>
      <w:r w:rsidRPr="005010CF">
        <w:t xml:space="preserve"> el compilador de Java, </w:t>
      </w:r>
      <w:proofErr w:type="spellStart"/>
      <w:r w:rsidRPr="005010CF">
        <w:t>javac</w:t>
      </w:r>
      <w:proofErr w:type="spellEnd"/>
      <w:r w:rsidRPr="005010CF">
        <w:t>, no es un compilador tradicional en cuanto a que no convierte un programa de Java, de código fuente a código máquina nativo para una plataforma computacional especifica. En vez de ello, el compilador de Java traduce el código fuente en código de bytes; el lenguaje de la Máquina Virtual de Java (JVM). La JVM es un programa que simula la operación de una computadora y ejecuta su propio lenguaje máquina (es decir, código de bytes de Java).</w:t>
      </w:r>
    </w:p>
    <w:p w14:paraId="0706FA51" w14:textId="77777777" w:rsidR="00BC4A90" w:rsidRPr="005010CF" w:rsidRDefault="00BC4A90" w:rsidP="00BC4A90">
      <w:pPr>
        <w:spacing w:line="360" w:lineRule="auto"/>
      </w:pPr>
    </w:p>
    <w:p w14:paraId="31BDB5CA" w14:textId="77777777" w:rsidR="00BC4A90" w:rsidRPr="005010CF" w:rsidRDefault="00BC4A90" w:rsidP="00BC4A90">
      <w:pPr>
        <w:pBdr>
          <w:top w:val="single" w:sz="4" w:space="1" w:color="000000"/>
          <w:left w:val="single" w:sz="4" w:space="4" w:color="000000"/>
          <w:bottom w:val="single" w:sz="4" w:space="1" w:color="000000"/>
          <w:right w:val="single" w:sz="4" w:space="4" w:color="000000"/>
        </w:pBdr>
        <w:shd w:val="clear" w:color="auto" w:fill="C0C0C0"/>
        <w:jc w:val="center"/>
        <w:rPr>
          <w:b/>
        </w:rPr>
      </w:pPr>
      <w:r w:rsidRPr="005010CF">
        <w:rPr>
          <w:b/>
        </w:rPr>
        <w:t>III. Procedimiento.</w:t>
      </w:r>
    </w:p>
    <w:p w14:paraId="55F3E158" w14:textId="77777777" w:rsidR="00BC4A90" w:rsidRDefault="00BC4A90" w:rsidP="00BC4A90">
      <w:pPr>
        <w:spacing w:line="360" w:lineRule="auto"/>
      </w:pPr>
    </w:p>
    <w:p w14:paraId="0818DA71" w14:textId="645FCE86" w:rsidR="004034EC" w:rsidRDefault="00000EDD" w:rsidP="00000EDD">
      <w:pPr>
        <w:spacing w:line="360" w:lineRule="auto"/>
      </w:pPr>
      <w:r w:rsidRPr="005010CF">
        <w:t>I</w:t>
      </w:r>
      <w:r>
        <w:t xml:space="preserve">DE de trabajo </w:t>
      </w:r>
      <w:proofErr w:type="spellStart"/>
      <w:r>
        <w:t>Intellij</w:t>
      </w:r>
      <w:proofErr w:type="spellEnd"/>
      <w:r>
        <w:t xml:space="preserve"> IDEA IDE 202</w:t>
      </w:r>
      <w:r w:rsidR="00215D16">
        <w:t>4</w:t>
      </w:r>
      <w:r>
        <w:t>.1</w:t>
      </w:r>
      <w:r w:rsidRPr="005010CF">
        <w:t xml:space="preserve"> o Superior</w:t>
      </w:r>
      <w:r>
        <w:t>.</w:t>
      </w:r>
    </w:p>
    <w:p w14:paraId="3C80E2FD" w14:textId="48978387" w:rsidR="00000EDD" w:rsidRDefault="00215D16" w:rsidP="00213170">
      <w:pPr>
        <w:spacing w:line="360" w:lineRule="auto"/>
        <w:jc w:val="center"/>
      </w:pPr>
      <w:r>
        <w:rPr>
          <w:noProof/>
        </w:rPr>
        <w:drawing>
          <wp:inline distT="0" distB="0" distL="0" distR="0" wp14:anchorId="6365AFFE" wp14:editId="1BA12905">
            <wp:extent cx="4286250" cy="2400300"/>
            <wp:effectExtent l="0" t="0" r="0" b="0"/>
            <wp:docPr id="1128271073" name="Imagen 56" descr="What's New in IntelliJ IDEA 2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New in IntelliJ IDEA 202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714" cy="2402800"/>
                    </a:xfrm>
                    <a:prstGeom prst="rect">
                      <a:avLst/>
                    </a:prstGeom>
                    <a:noFill/>
                    <a:ln>
                      <a:noFill/>
                    </a:ln>
                  </pic:spPr>
                </pic:pic>
              </a:graphicData>
            </a:graphic>
          </wp:inline>
        </w:drawing>
      </w:r>
    </w:p>
    <w:p w14:paraId="3790D7C1" w14:textId="77777777" w:rsidR="00F51E7B" w:rsidRPr="005010CF" w:rsidRDefault="00F51E7B" w:rsidP="004034EC">
      <w:pPr>
        <w:spacing w:line="360" w:lineRule="auto"/>
      </w:pPr>
    </w:p>
    <w:p w14:paraId="4AB1EAC5" w14:textId="012CE4AA" w:rsidR="00F51E7B" w:rsidRDefault="00F51E7B" w:rsidP="00F51E7B">
      <w:pPr>
        <w:spacing w:line="360" w:lineRule="auto"/>
      </w:pPr>
      <w:r w:rsidRPr="005010CF">
        <w:t xml:space="preserve">Pantalla principal al Iniciar </w:t>
      </w:r>
      <w:r>
        <w:t>IntelliJ IDEA 202</w:t>
      </w:r>
      <w:r w:rsidR="00215D16">
        <w:t>4</w:t>
      </w:r>
      <w:r>
        <w:t>.1</w:t>
      </w:r>
    </w:p>
    <w:p w14:paraId="2688515F" w14:textId="4455A269" w:rsidR="00F51E7B" w:rsidRDefault="00BE3BAB" w:rsidP="00F51E7B">
      <w:pPr>
        <w:spacing w:line="360" w:lineRule="auto"/>
      </w:pPr>
      <w:r w:rsidRPr="00BE3BAB">
        <w:rPr>
          <w:noProof/>
        </w:rPr>
        <w:lastRenderedPageBreak/>
        <w:drawing>
          <wp:inline distT="0" distB="0" distL="0" distR="0" wp14:anchorId="2444772E" wp14:editId="60DC3235">
            <wp:extent cx="5612130" cy="2978150"/>
            <wp:effectExtent l="0" t="0" r="7620" b="0"/>
            <wp:docPr id="2138100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0324" name=""/>
                    <pic:cNvPicPr/>
                  </pic:nvPicPr>
                  <pic:blipFill>
                    <a:blip r:embed="rId11"/>
                    <a:stretch>
                      <a:fillRect/>
                    </a:stretch>
                  </pic:blipFill>
                  <pic:spPr>
                    <a:xfrm>
                      <a:off x="0" y="0"/>
                      <a:ext cx="5612130" cy="2978150"/>
                    </a:xfrm>
                    <a:prstGeom prst="rect">
                      <a:avLst/>
                    </a:prstGeom>
                  </pic:spPr>
                </pic:pic>
              </a:graphicData>
            </a:graphic>
          </wp:inline>
        </w:drawing>
      </w:r>
    </w:p>
    <w:p w14:paraId="56A68021" w14:textId="77777777" w:rsidR="004034EC" w:rsidRDefault="004034EC" w:rsidP="00F51E7B">
      <w:pPr>
        <w:spacing w:line="360" w:lineRule="auto"/>
      </w:pPr>
    </w:p>
    <w:p w14:paraId="4C8E4AED" w14:textId="77777777" w:rsidR="004034EC" w:rsidRPr="005010CF" w:rsidRDefault="004034EC" w:rsidP="004034EC">
      <w:pPr>
        <w:spacing w:line="360" w:lineRule="auto"/>
        <w:rPr>
          <w:b/>
        </w:rPr>
      </w:pPr>
      <w:r w:rsidRPr="005010CF">
        <w:rPr>
          <w:b/>
        </w:rPr>
        <w:t>Abriendo un Nuevo Proyecto:</w:t>
      </w:r>
    </w:p>
    <w:p w14:paraId="09DD573E" w14:textId="77777777" w:rsidR="004034EC" w:rsidRDefault="004034EC" w:rsidP="004034EC">
      <w:pPr>
        <w:numPr>
          <w:ilvl w:val="0"/>
          <w:numId w:val="3"/>
        </w:numPr>
        <w:tabs>
          <w:tab w:val="left" w:pos="720"/>
        </w:tabs>
        <w:spacing w:line="360" w:lineRule="auto"/>
      </w:pPr>
      <w:r w:rsidRPr="005010CF">
        <w:t>En el IDE, seleccione File&gt; New</w:t>
      </w:r>
      <w:r w:rsidR="000E6EA8">
        <w:t>&gt;</w:t>
      </w:r>
      <w:r w:rsidRPr="005010CF">
        <w:t xml:space="preserve"> Project, tal como se muestra en la siguiente figura.</w:t>
      </w:r>
    </w:p>
    <w:p w14:paraId="0B68A3A4" w14:textId="4A4802BD" w:rsidR="000E6EA8" w:rsidRDefault="00D6299E" w:rsidP="000E6EA8">
      <w:pPr>
        <w:tabs>
          <w:tab w:val="left" w:pos="720"/>
        </w:tabs>
        <w:spacing w:line="360" w:lineRule="auto"/>
        <w:ind w:left="720"/>
      </w:pPr>
      <w:r w:rsidRPr="00D6299E">
        <w:rPr>
          <w:noProof/>
        </w:rPr>
        <w:lastRenderedPageBreak/>
        <w:drawing>
          <wp:inline distT="0" distB="0" distL="0" distR="0" wp14:anchorId="479DE5E6" wp14:editId="5D636974">
            <wp:extent cx="5612130" cy="5331460"/>
            <wp:effectExtent l="0" t="0" r="7620" b="2540"/>
            <wp:docPr id="8868597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59722" name="Imagen 1" descr="Interfaz de usuario gráfica, Texto, Aplicación&#10;&#10;Descripción generada automáticamente"/>
                    <pic:cNvPicPr/>
                  </pic:nvPicPr>
                  <pic:blipFill>
                    <a:blip r:embed="rId12"/>
                    <a:stretch>
                      <a:fillRect/>
                    </a:stretch>
                  </pic:blipFill>
                  <pic:spPr>
                    <a:xfrm>
                      <a:off x="0" y="0"/>
                      <a:ext cx="5612130" cy="5331460"/>
                    </a:xfrm>
                    <a:prstGeom prst="rect">
                      <a:avLst/>
                    </a:prstGeom>
                  </pic:spPr>
                </pic:pic>
              </a:graphicData>
            </a:graphic>
          </wp:inline>
        </w:drawing>
      </w:r>
    </w:p>
    <w:p w14:paraId="485A944F" w14:textId="77777777" w:rsidR="001F1C5D" w:rsidRDefault="001F1C5D" w:rsidP="000E6EA8">
      <w:pPr>
        <w:tabs>
          <w:tab w:val="left" w:pos="720"/>
        </w:tabs>
        <w:spacing w:line="360" w:lineRule="auto"/>
        <w:ind w:left="720"/>
      </w:pPr>
    </w:p>
    <w:p w14:paraId="55F86A59" w14:textId="77777777" w:rsidR="001F1C5D" w:rsidRDefault="001F1C5D" w:rsidP="004D1382">
      <w:pPr>
        <w:numPr>
          <w:ilvl w:val="0"/>
          <w:numId w:val="4"/>
        </w:numPr>
        <w:tabs>
          <w:tab w:val="left" w:pos="720"/>
        </w:tabs>
        <w:spacing w:line="360" w:lineRule="auto"/>
        <w:jc w:val="both"/>
      </w:pPr>
      <w:r>
        <w:t xml:space="preserve">En el asistente de New Project, seleccionar la categoría de </w:t>
      </w:r>
      <w:r w:rsidRPr="001F1C5D">
        <w:rPr>
          <w:b/>
        </w:rPr>
        <w:t>Java</w:t>
      </w:r>
      <w:r>
        <w:t xml:space="preserve"> y desplegar las opciones de JDK que tenga activas e instaladas dentro de su ordenador, posteriormente dar </w:t>
      </w:r>
      <w:proofErr w:type="spellStart"/>
      <w:r>
        <w:t>click</w:t>
      </w:r>
      <w:proofErr w:type="spellEnd"/>
      <w:r>
        <w:t xml:space="preserve"> en </w:t>
      </w:r>
      <w:proofErr w:type="spellStart"/>
      <w:r w:rsidRPr="00C50031">
        <w:rPr>
          <w:b/>
        </w:rPr>
        <w:t>next</w:t>
      </w:r>
      <w:proofErr w:type="spellEnd"/>
      <w:r>
        <w:t>.</w:t>
      </w:r>
    </w:p>
    <w:p w14:paraId="3614B565" w14:textId="77777777" w:rsidR="000E6EA8" w:rsidRDefault="000E6EA8" w:rsidP="000E6EA8">
      <w:pPr>
        <w:tabs>
          <w:tab w:val="left" w:pos="720"/>
        </w:tabs>
        <w:spacing w:line="360" w:lineRule="auto"/>
        <w:ind w:left="720"/>
      </w:pPr>
    </w:p>
    <w:p w14:paraId="11F47530" w14:textId="64FE42DC" w:rsidR="0011249A" w:rsidRDefault="00D6299E" w:rsidP="00D6299E">
      <w:pPr>
        <w:tabs>
          <w:tab w:val="left" w:pos="720"/>
        </w:tabs>
        <w:spacing w:line="360" w:lineRule="auto"/>
        <w:ind w:left="720"/>
      </w:pPr>
      <w:r w:rsidRPr="00D6299E">
        <w:rPr>
          <w:noProof/>
        </w:rPr>
        <w:lastRenderedPageBreak/>
        <w:drawing>
          <wp:inline distT="0" distB="0" distL="0" distR="0" wp14:anchorId="41115467" wp14:editId="312EE4D2">
            <wp:extent cx="5612130" cy="5116830"/>
            <wp:effectExtent l="0" t="0" r="7620" b="7620"/>
            <wp:docPr id="817101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1498" name=""/>
                    <pic:cNvPicPr/>
                  </pic:nvPicPr>
                  <pic:blipFill>
                    <a:blip r:embed="rId13"/>
                    <a:stretch>
                      <a:fillRect/>
                    </a:stretch>
                  </pic:blipFill>
                  <pic:spPr>
                    <a:xfrm>
                      <a:off x="0" y="0"/>
                      <a:ext cx="5612130" cy="5116830"/>
                    </a:xfrm>
                    <a:prstGeom prst="rect">
                      <a:avLst/>
                    </a:prstGeom>
                  </pic:spPr>
                </pic:pic>
              </a:graphicData>
            </a:graphic>
          </wp:inline>
        </w:drawing>
      </w:r>
    </w:p>
    <w:p w14:paraId="6A406AB5" w14:textId="77777777" w:rsidR="00C50031" w:rsidRDefault="00C50031" w:rsidP="00C50031">
      <w:pPr>
        <w:numPr>
          <w:ilvl w:val="0"/>
          <w:numId w:val="4"/>
        </w:numPr>
        <w:tabs>
          <w:tab w:val="left" w:pos="720"/>
        </w:tabs>
        <w:spacing w:line="360" w:lineRule="auto"/>
        <w:jc w:val="both"/>
      </w:pPr>
      <w:r>
        <w:t xml:space="preserve">En el Nombre y ubicación de la página del asistente, haga lo siguiente (tal y como se muestra en la siguiente figura): </w:t>
      </w:r>
    </w:p>
    <w:p w14:paraId="444A8B67" w14:textId="3C2C355F" w:rsidR="0011249A" w:rsidRDefault="00C50031" w:rsidP="00C50031">
      <w:pPr>
        <w:tabs>
          <w:tab w:val="left" w:pos="720"/>
        </w:tabs>
        <w:spacing w:line="360" w:lineRule="auto"/>
        <w:ind w:left="720"/>
        <w:jc w:val="both"/>
      </w:pPr>
      <w:r>
        <w:t xml:space="preserve"> * En el campo </w:t>
      </w:r>
      <w:proofErr w:type="spellStart"/>
      <w:r w:rsidR="00D6299E">
        <w:t>Name</w:t>
      </w:r>
      <w:proofErr w:type="spellEnd"/>
      <w:r>
        <w:t>, es Guia1.</w:t>
      </w:r>
    </w:p>
    <w:p w14:paraId="125E805B" w14:textId="63ECA1CF" w:rsidR="00197BDF" w:rsidRDefault="00C50031" w:rsidP="00D6299E">
      <w:pPr>
        <w:tabs>
          <w:tab w:val="left" w:pos="720"/>
        </w:tabs>
        <w:spacing w:line="360" w:lineRule="auto"/>
        <w:ind w:left="720"/>
        <w:jc w:val="both"/>
      </w:pPr>
      <w:r>
        <w:t xml:space="preserve"> * En el campo Project </w:t>
      </w:r>
      <w:proofErr w:type="spellStart"/>
      <w:r>
        <w:t>location</w:t>
      </w:r>
      <w:proofErr w:type="spellEnd"/>
      <w:r>
        <w:t xml:space="preserve">, asignar un directorio que usted crea conveniente y        dar </w:t>
      </w:r>
      <w:proofErr w:type="spellStart"/>
      <w:r>
        <w:t>click</w:t>
      </w:r>
      <w:proofErr w:type="spellEnd"/>
      <w:r>
        <w:t xml:space="preserve"> en </w:t>
      </w:r>
      <w:proofErr w:type="spellStart"/>
      <w:r w:rsidR="00D6299E">
        <w:rPr>
          <w:b/>
        </w:rPr>
        <w:t>Create</w:t>
      </w:r>
      <w:proofErr w:type="spellEnd"/>
      <w:r>
        <w:t>.</w:t>
      </w:r>
    </w:p>
    <w:p w14:paraId="4E6EE0A6" w14:textId="77777777" w:rsidR="00C50031" w:rsidRDefault="00C50031" w:rsidP="00C50031">
      <w:pPr>
        <w:spacing w:line="360" w:lineRule="auto"/>
        <w:jc w:val="both"/>
      </w:pPr>
      <w:r>
        <w:t>El proyecto es creado y abierto en el IDE. Debe ver los siguientes componentes:</w:t>
      </w:r>
    </w:p>
    <w:p w14:paraId="0EAD25FC" w14:textId="77777777" w:rsidR="00C50031" w:rsidRDefault="00C50031" w:rsidP="00C50031">
      <w:pPr>
        <w:numPr>
          <w:ilvl w:val="0"/>
          <w:numId w:val="6"/>
        </w:numPr>
        <w:tabs>
          <w:tab w:val="left" w:pos="720"/>
        </w:tabs>
        <w:spacing w:line="360" w:lineRule="auto"/>
        <w:jc w:val="both"/>
      </w:pPr>
      <w:r>
        <w:t>La ventana de Proyectos, que contiene una vista en árbol de los componentes del proyecto, incluyendo archivos de origen, las bibliotecas que depende de su código, y así sucesivamente.</w:t>
      </w:r>
    </w:p>
    <w:p w14:paraId="2396FAAF" w14:textId="77777777" w:rsidR="00C50031" w:rsidRDefault="00197BDF" w:rsidP="00C50031">
      <w:pPr>
        <w:numPr>
          <w:ilvl w:val="0"/>
          <w:numId w:val="6"/>
        </w:numPr>
        <w:tabs>
          <w:tab w:val="left" w:pos="720"/>
        </w:tabs>
        <w:spacing w:line="360" w:lineRule="auto"/>
        <w:jc w:val="both"/>
      </w:pPr>
      <w:r>
        <w:t xml:space="preserve">La consola, donde se correrá y probara más adelante el software que se </w:t>
      </w:r>
      <w:proofErr w:type="gramStart"/>
      <w:r>
        <w:t>creara</w:t>
      </w:r>
      <w:proofErr w:type="gramEnd"/>
      <w:r>
        <w:t xml:space="preserve"> en esta guía</w:t>
      </w:r>
      <w:r w:rsidR="00C50031">
        <w:t>.</w:t>
      </w:r>
    </w:p>
    <w:p w14:paraId="721BBFA6" w14:textId="25B53866" w:rsidR="00197BDF" w:rsidRDefault="00D6299E" w:rsidP="00197BDF">
      <w:pPr>
        <w:tabs>
          <w:tab w:val="left" w:pos="720"/>
        </w:tabs>
        <w:spacing w:line="360" w:lineRule="auto"/>
        <w:jc w:val="both"/>
      </w:pPr>
      <w:r w:rsidRPr="00D6299E">
        <w:rPr>
          <w:noProof/>
        </w:rPr>
        <w:lastRenderedPageBreak/>
        <w:drawing>
          <wp:inline distT="0" distB="0" distL="0" distR="0" wp14:anchorId="344156EE" wp14:editId="0822CE9F">
            <wp:extent cx="5612130" cy="2991485"/>
            <wp:effectExtent l="0" t="0" r="7620" b="0"/>
            <wp:docPr id="2656822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82262" name="Imagen 1" descr="Captura de pantalla de computadora&#10;&#10;Descripción generada automáticamente"/>
                    <pic:cNvPicPr/>
                  </pic:nvPicPr>
                  <pic:blipFill>
                    <a:blip r:embed="rId14"/>
                    <a:stretch>
                      <a:fillRect/>
                    </a:stretch>
                  </pic:blipFill>
                  <pic:spPr>
                    <a:xfrm>
                      <a:off x="0" y="0"/>
                      <a:ext cx="5612130" cy="2991485"/>
                    </a:xfrm>
                    <a:prstGeom prst="rect">
                      <a:avLst/>
                    </a:prstGeom>
                  </pic:spPr>
                </pic:pic>
              </a:graphicData>
            </a:graphic>
          </wp:inline>
        </w:drawing>
      </w:r>
    </w:p>
    <w:p w14:paraId="2D94265D" w14:textId="77777777" w:rsidR="00197BDF" w:rsidRDefault="00197BDF" w:rsidP="00197BDF">
      <w:pPr>
        <w:tabs>
          <w:tab w:val="left" w:pos="720"/>
        </w:tabs>
        <w:spacing w:line="360" w:lineRule="auto"/>
        <w:jc w:val="both"/>
      </w:pPr>
    </w:p>
    <w:p w14:paraId="2790765C" w14:textId="77777777" w:rsidR="00197BDF" w:rsidRDefault="00197BDF" w:rsidP="00197BDF">
      <w:pPr>
        <w:tabs>
          <w:tab w:val="left" w:pos="720"/>
        </w:tabs>
        <w:spacing w:line="360" w:lineRule="auto"/>
        <w:jc w:val="both"/>
      </w:pPr>
      <w:r>
        <w:t>Crearemos ahora un paquete en donde guardaremos todas las clases Java de este proyecto.</w:t>
      </w:r>
    </w:p>
    <w:p w14:paraId="6C196037" w14:textId="77777777" w:rsidR="00197BDF" w:rsidRDefault="00197BDF" w:rsidP="00197BDF">
      <w:pPr>
        <w:pStyle w:val="Prrafodelista"/>
        <w:numPr>
          <w:ilvl w:val="0"/>
          <w:numId w:val="7"/>
        </w:numPr>
        <w:tabs>
          <w:tab w:val="left" w:pos="720"/>
        </w:tabs>
        <w:spacing w:line="360" w:lineRule="auto"/>
        <w:jc w:val="both"/>
      </w:pPr>
      <w:r>
        <w:t xml:space="preserve">Daremos </w:t>
      </w:r>
      <w:proofErr w:type="spellStart"/>
      <w:r>
        <w:t>click</w:t>
      </w:r>
      <w:proofErr w:type="spellEnd"/>
      <w:r>
        <w:t xml:space="preserve"> derecho sobre el directorio </w:t>
      </w:r>
      <w:r w:rsidRPr="00197BDF">
        <w:rPr>
          <w:b/>
        </w:rPr>
        <w:t xml:space="preserve">SRC </w:t>
      </w:r>
      <w:r>
        <w:t>de color azul, luego</w:t>
      </w:r>
      <w:r w:rsidR="00CA240C">
        <w:t xml:space="preserve"> en </w:t>
      </w:r>
      <w:r w:rsidR="00CA240C" w:rsidRPr="00CA240C">
        <w:rPr>
          <w:b/>
        </w:rPr>
        <w:t>New</w:t>
      </w:r>
      <w:r w:rsidR="00CA240C">
        <w:rPr>
          <w:b/>
        </w:rPr>
        <w:t xml:space="preserve"> </w:t>
      </w:r>
      <w:r w:rsidR="00CA240C">
        <w:t xml:space="preserve">y en </w:t>
      </w:r>
      <w:proofErr w:type="spellStart"/>
      <w:r w:rsidR="00CA240C">
        <w:t>Package</w:t>
      </w:r>
      <w:proofErr w:type="spellEnd"/>
      <w:r w:rsidR="00CA240C">
        <w:t>.</w:t>
      </w:r>
    </w:p>
    <w:p w14:paraId="248D120C" w14:textId="29D90A7A" w:rsidR="00197BDF" w:rsidRDefault="00197BDF" w:rsidP="00CA240C">
      <w:pPr>
        <w:tabs>
          <w:tab w:val="left" w:pos="720"/>
        </w:tabs>
        <w:spacing w:line="360" w:lineRule="auto"/>
        <w:jc w:val="both"/>
      </w:pPr>
      <w:r>
        <w:t xml:space="preserve"> </w:t>
      </w:r>
      <w:r w:rsidR="00D6299E" w:rsidRPr="00D6299E">
        <w:rPr>
          <w:noProof/>
        </w:rPr>
        <w:drawing>
          <wp:inline distT="0" distB="0" distL="0" distR="0" wp14:anchorId="0673C3CA" wp14:editId="0A6D7F39">
            <wp:extent cx="5612130" cy="2349500"/>
            <wp:effectExtent l="0" t="0" r="7620" b="0"/>
            <wp:docPr id="4442523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239" name="Imagen 1" descr="Captura de pantalla de un celular&#10;&#10;Descripción generada automáticamente"/>
                    <pic:cNvPicPr/>
                  </pic:nvPicPr>
                  <pic:blipFill>
                    <a:blip r:embed="rId15"/>
                    <a:stretch>
                      <a:fillRect/>
                    </a:stretch>
                  </pic:blipFill>
                  <pic:spPr>
                    <a:xfrm>
                      <a:off x="0" y="0"/>
                      <a:ext cx="5612130" cy="2349500"/>
                    </a:xfrm>
                    <a:prstGeom prst="rect">
                      <a:avLst/>
                    </a:prstGeom>
                  </pic:spPr>
                </pic:pic>
              </a:graphicData>
            </a:graphic>
          </wp:inline>
        </w:drawing>
      </w:r>
    </w:p>
    <w:p w14:paraId="52FA17C5" w14:textId="77777777" w:rsidR="00CA240C" w:rsidRDefault="00CA240C" w:rsidP="00CA240C">
      <w:pPr>
        <w:pStyle w:val="Prrafodelista"/>
        <w:numPr>
          <w:ilvl w:val="0"/>
          <w:numId w:val="7"/>
        </w:numPr>
        <w:tabs>
          <w:tab w:val="left" w:pos="720"/>
        </w:tabs>
        <w:spacing w:line="360" w:lineRule="auto"/>
        <w:jc w:val="both"/>
      </w:pPr>
      <w:r>
        <w:t xml:space="preserve">Asignaremos un nombre al paquete, en este caso será </w:t>
      </w:r>
      <w:r w:rsidRPr="00CA240C">
        <w:rPr>
          <w:b/>
        </w:rPr>
        <w:t>guia1</w:t>
      </w:r>
      <w:r>
        <w:t xml:space="preserve"> como se muestra en la figura, y daremos </w:t>
      </w:r>
      <w:proofErr w:type="spellStart"/>
      <w:r>
        <w:t>enter</w:t>
      </w:r>
      <w:proofErr w:type="spellEnd"/>
      <w:r>
        <w:t xml:space="preserve"> para que se cree correctamente.</w:t>
      </w:r>
    </w:p>
    <w:p w14:paraId="5F6ED05C" w14:textId="77777777" w:rsidR="00CA240C" w:rsidRDefault="00CA240C" w:rsidP="00CA240C">
      <w:pPr>
        <w:tabs>
          <w:tab w:val="left" w:pos="720"/>
        </w:tabs>
        <w:spacing w:line="360" w:lineRule="auto"/>
      </w:pPr>
    </w:p>
    <w:p w14:paraId="393C3390" w14:textId="48CFB3A6" w:rsidR="00CA240C" w:rsidRDefault="00D6299E" w:rsidP="00D6299E">
      <w:pPr>
        <w:tabs>
          <w:tab w:val="left" w:pos="720"/>
        </w:tabs>
        <w:spacing w:line="360" w:lineRule="auto"/>
        <w:jc w:val="center"/>
      </w:pPr>
      <w:r w:rsidRPr="00D6299E">
        <w:rPr>
          <w:noProof/>
        </w:rPr>
        <w:lastRenderedPageBreak/>
        <w:drawing>
          <wp:inline distT="0" distB="0" distL="0" distR="0" wp14:anchorId="2A7DED41" wp14:editId="632BBCF2">
            <wp:extent cx="4286848" cy="1105054"/>
            <wp:effectExtent l="0" t="0" r="0" b="0"/>
            <wp:docPr id="7593117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11749" name="Imagen 1" descr="Texto&#10;&#10;Descripción generada automáticamente"/>
                    <pic:cNvPicPr/>
                  </pic:nvPicPr>
                  <pic:blipFill>
                    <a:blip r:embed="rId16"/>
                    <a:stretch>
                      <a:fillRect/>
                    </a:stretch>
                  </pic:blipFill>
                  <pic:spPr>
                    <a:xfrm>
                      <a:off x="0" y="0"/>
                      <a:ext cx="4286848" cy="1105054"/>
                    </a:xfrm>
                    <a:prstGeom prst="rect">
                      <a:avLst/>
                    </a:prstGeom>
                  </pic:spPr>
                </pic:pic>
              </a:graphicData>
            </a:graphic>
          </wp:inline>
        </w:drawing>
      </w:r>
    </w:p>
    <w:p w14:paraId="34FB5A0C" w14:textId="3D30AE7F" w:rsidR="00D6299E" w:rsidRDefault="00D6299E" w:rsidP="00D6299E">
      <w:pPr>
        <w:tabs>
          <w:tab w:val="left" w:pos="720"/>
        </w:tabs>
        <w:spacing w:line="360" w:lineRule="auto"/>
        <w:jc w:val="center"/>
      </w:pPr>
      <w:r w:rsidRPr="00D6299E">
        <w:rPr>
          <w:noProof/>
        </w:rPr>
        <w:drawing>
          <wp:inline distT="0" distB="0" distL="0" distR="0" wp14:anchorId="0FA30014" wp14:editId="615DFF0A">
            <wp:extent cx="3867690" cy="1448002"/>
            <wp:effectExtent l="0" t="0" r="0" b="0"/>
            <wp:docPr id="9075366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36682" name="Imagen 1" descr="Interfaz de usuario gráfica, Aplicación&#10;&#10;Descripción generada automáticamente"/>
                    <pic:cNvPicPr/>
                  </pic:nvPicPr>
                  <pic:blipFill>
                    <a:blip r:embed="rId17"/>
                    <a:stretch>
                      <a:fillRect/>
                    </a:stretch>
                  </pic:blipFill>
                  <pic:spPr>
                    <a:xfrm>
                      <a:off x="0" y="0"/>
                      <a:ext cx="3867690" cy="1448002"/>
                    </a:xfrm>
                    <a:prstGeom prst="rect">
                      <a:avLst/>
                    </a:prstGeom>
                  </pic:spPr>
                </pic:pic>
              </a:graphicData>
            </a:graphic>
          </wp:inline>
        </w:drawing>
      </w:r>
    </w:p>
    <w:p w14:paraId="5592E27E" w14:textId="77777777" w:rsidR="00CA240C" w:rsidRDefault="00CA240C" w:rsidP="00CA240C">
      <w:pPr>
        <w:tabs>
          <w:tab w:val="left" w:pos="720"/>
        </w:tabs>
        <w:spacing w:line="360" w:lineRule="auto"/>
      </w:pPr>
      <w:r>
        <w:t xml:space="preserve">Ahora crearemos una clase dentro del paquete creado, el nombre que le asignaremos será </w:t>
      </w:r>
      <w:r w:rsidRPr="00FA65CD">
        <w:rPr>
          <w:b/>
        </w:rPr>
        <w:t>Guia1</w:t>
      </w:r>
      <w:r w:rsidR="00FA65CD">
        <w:t>.</w:t>
      </w:r>
    </w:p>
    <w:p w14:paraId="7F07EB0A" w14:textId="79806C39" w:rsidR="00FA65CD" w:rsidRDefault="00D6299E" w:rsidP="00CA240C">
      <w:pPr>
        <w:tabs>
          <w:tab w:val="left" w:pos="720"/>
        </w:tabs>
        <w:spacing w:line="360" w:lineRule="auto"/>
      </w:pPr>
      <w:r w:rsidRPr="00D6299E">
        <w:rPr>
          <w:noProof/>
        </w:rPr>
        <w:drawing>
          <wp:inline distT="0" distB="0" distL="0" distR="0" wp14:anchorId="4EC4CCE7" wp14:editId="0735746A">
            <wp:extent cx="5612130" cy="809625"/>
            <wp:effectExtent l="0" t="0" r="7620" b="9525"/>
            <wp:docPr id="10724474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47436" name="Imagen 1" descr="Interfaz de usuario gráfica, Aplicación&#10;&#10;Descripción generada automáticamente"/>
                    <pic:cNvPicPr/>
                  </pic:nvPicPr>
                  <pic:blipFill>
                    <a:blip r:embed="rId18"/>
                    <a:stretch>
                      <a:fillRect/>
                    </a:stretch>
                  </pic:blipFill>
                  <pic:spPr>
                    <a:xfrm>
                      <a:off x="0" y="0"/>
                      <a:ext cx="5612130" cy="809625"/>
                    </a:xfrm>
                    <a:prstGeom prst="rect">
                      <a:avLst/>
                    </a:prstGeom>
                  </pic:spPr>
                </pic:pic>
              </a:graphicData>
            </a:graphic>
          </wp:inline>
        </w:drawing>
      </w:r>
    </w:p>
    <w:p w14:paraId="28538808" w14:textId="7745B673" w:rsidR="00D6299E" w:rsidRDefault="00D6299E" w:rsidP="00D6299E">
      <w:pPr>
        <w:tabs>
          <w:tab w:val="left" w:pos="720"/>
        </w:tabs>
        <w:spacing w:line="360" w:lineRule="auto"/>
        <w:jc w:val="center"/>
      </w:pPr>
      <w:r w:rsidRPr="00D6299E">
        <w:rPr>
          <w:noProof/>
        </w:rPr>
        <w:drawing>
          <wp:inline distT="0" distB="0" distL="0" distR="0" wp14:anchorId="48755AF4" wp14:editId="003EE288">
            <wp:extent cx="4248743" cy="2838846"/>
            <wp:effectExtent l="0" t="0" r="0" b="0"/>
            <wp:docPr id="11209472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7298" name="Imagen 1" descr="Interfaz de usuario gráfica, Aplicación&#10;&#10;Descripción generada automáticamente"/>
                    <pic:cNvPicPr/>
                  </pic:nvPicPr>
                  <pic:blipFill>
                    <a:blip r:embed="rId19"/>
                    <a:stretch>
                      <a:fillRect/>
                    </a:stretch>
                  </pic:blipFill>
                  <pic:spPr>
                    <a:xfrm>
                      <a:off x="0" y="0"/>
                      <a:ext cx="4248743" cy="2838846"/>
                    </a:xfrm>
                    <a:prstGeom prst="rect">
                      <a:avLst/>
                    </a:prstGeom>
                  </pic:spPr>
                </pic:pic>
              </a:graphicData>
            </a:graphic>
          </wp:inline>
        </w:drawing>
      </w:r>
    </w:p>
    <w:p w14:paraId="6DD0D4B8" w14:textId="77777777" w:rsidR="00FA65CD" w:rsidRDefault="00FA65CD" w:rsidP="00FA65CD">
      <w:pPr>
        <w:spacing w:line="360" w:lineRule="auto"/>
        <w:jc w:val="both"/>
        <w:rPr>
          <w:b/>
        </w:rPr>
      </w:pPr>
      <w:r>
        <w:rPr>
          <w:b/>
        </w:rPr>
        <w:br/>
        <w:t>Ejercicio 1:</w:t>
      </w:r>
    </w:p>
    <w:p w14:paraId="7F7D7ADF" w14:textId="77777777" w:rsidR="00FA65CD" w:rsidRPr="00705034" w:rsidRDefault="00FA65CD" w:rsidP="00705034">
      <w:pPr>
        <w:spacing w:line="360" w:lineRule="auto"/>
        <w:jc w:val="both"/>
      </w:pPr>
      <w:r>
        <w:t xml:space="preserve">A </w:t>
      </w:r>
      <w:proofErr w:type="gramStart"/>
      <w:r>
        <w:t>continuación</w:t>
      </w:r>
      <w:proofErr w:type="gramEnd"/>
      <w:r>
        <w:t xml:space="preserve"> agregara la siguiente línea de código.</w:t>
      </w:r>
      <w:bookmarkStart w:id="0" w:name="DDE_LINK2"/>
    </w:p>
    <w:p w14:paraId="0BDFA9BC" w14:textId="77777777" w:rsidR="00FA65CD" w:rsidRDefault="00FA65CD" w:rsidP="00FA65CD">
      <w:pPr>
        <w:spacing w:line="360" w:lineRule="auto"/>
        <w:jc w:val="both"/>
        <w:rPr>
          <w:b/>
        </w:rPr>
      </w:pPr>
      <w:proofErr w:type="spellStart"/>
      <w:r>
        <w:rPr>
          <w:b/>
        </w:rPr>
        <w:t>System.out.println</w:t>
      </w:r>
      <w:proofErr w:type="spellEnd"/>
      <w:r>
        <w:rPr>
          <w:b/>
        </w:rPr>
        <w:t>("Hola Mundo");</w:t>
      </w:r>
      <w:bookmarkEnd w:id="0"/>
    </w:p>
    <w:p w14:paraId="1E7F5A5B" w14:textId="546BF3FF" w:rsidR="00FA65CD" w:rsidRDefault="00B42124" w:rsidP="00B42124">
      <w:pPr>
        <w:spacing w:line="360" w:lineRule="auto"/>
        <w:ind w:left="708" w:hanging="708"/>
        <w:jc w:val="both"/>
      </w:pPr>
      <w:r w:rsidRPr="00B42124">
        <w:rPr>
          <w:noProof/>
          <w:lang w:val="en-US" w:eastAsia="ja-JP"/>
        </w:rPr>
        <w:lastRenderedPageBreak/>
        <w:drawing>
          <wp:inline distT="0" distB="0" distL="0" distR="0" wp14:anchorId="11C036AC" wp14:editId="51DE3389">
            <wp:extent cx="5344271" cy="2372056"/>
            <wp:effectExtent l="0" t="0" r="8890" b="9525"/>
            <wp:docPr id="17682418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26" name="Imagen 1" descr="Captura de pantalla de un celular&#10;&#10;Descripción generada automáticamente"/>
                    <pic:cNvPicPr/>
                  </pic:nvPicPr>
                  <pic:blipFill>
                    <a:blip r:embed="rId20"/>
                    <a:stretch>
                      <a:fillRect/>
                    </a:stretch>
                  </pic:blipFill>
                  <pic:spPr>
                    <a:xfrm>
                      <a:off x="0" y="0"/>
                      <a:ext cx="5344271" cy="2372056"/>
                    </a:xfrm>
                    <a:prstGeom prst="rect">
                      <a:avLst/>
                    </a:prstGeom>
                  </pic:spPr>
                </pic:pic>
              </a:graphicData>
            </a:graphic>
          </wp:inline>
        </w:drawing>
      </w:r>
    </w:p>
    <w:p w14:paraId="16BA0C5C" w14:textId="77777777" w:rsidR="00FA65CD" w:rsidRDefault="00FA65CD" w:rsidP="00FA65CD">
      <w:pPr>
        <w:spacing w:line="360" w:lineRule="auto"/>
        <w:jc w:val="both"/>
      </w:pPr>
      <w:r>
        <w:t xml:space="preserve">Esta línea la agregaremos dentro del </w:t>
      </w:r>
      <w:proofErr w:type="spellStart"/>
      <w:r>
        <w:rPr>
          <w:b/>
        </w:rPr>
        <w:t>main</w:t>
      </w:r>
      <w:proofErr w:type="spellEnd"/>
      <w:r>
        <w:t xml:space="preserve"> de nuestra clase.</w:t>
      </w:r>
    </w:p>
    <w:p w14:paraId="7A78DAD8" w14:textId="77777777" w:rsidR="00705034" w:rsidRDefault="00705034" w:rsidP="00FA65CD">
      <w:pPr>
        <w:spacing w:line="360" w:lineRule="auto"/>
        <w:jc w:val="both"/>
      </w:pPr>
    </w:p>
    <w:p w14:paraId="09707DDE" w14:textId="77777777" w:rsidR="00705034" w:rsidRDefault="00705034" w:rsidP="00705034">
      <w:pPr>
        <w:spacing w:line="360" w:lineRule="auto"/>
        <w:jc w:val="both"/>
        <w:rPr>
          <w:b/>
        </w:rPr>
      </w:pPr>
      <w:r>
        <w:rPr>
          <w:b/>
        </w:rPr>
        <w:t>Explicación del Código:</w:t>
      </w:r>
    </w:p>
    <w:p w14:paraId="3B99689E" w14:textId="77777777" w:rsidR="00705034" w:rsidRDefault="00705034" w:rsidP="00705034">
      <w:pPr>
        <w:numPr>
          <w:ilvl w:val="0"/>
          <w:numId w:val="8"/>
        </w:numPr>
        <w:tabs>
          <w:tab w:val="left" w:pos="720"/>
        </w:tabs>
        <w:spacing w:line="360" w:lineRule="auto"/>
        <w:jc w:val="both"/>
        <w:rPr>
          <w:u w:val="single"/>
        </w:rPr>
      </w:pPr>
      <w:r>
        <w:rPr>
          <w:u w:val="single"/>
        </w:rPr>
        <w:t>// guia1.java</w:t>
      </w:r>
    </w:p>
    <w:p w14:paraId="074F4D5E" w14:textId="77777777" w:rsidR="00705034" w:rsidRDefault="00705034" w:rsidP="00705034">
      <w:pPr>
        <w:spacing w:line="360" w:lineRule="auto"/>
        <w:jc w:val="both"/>
      </w:pPr>
    </w:p>
    <w:p w14:paraId="0857CC12" w14:textId="77777777" w:rsidR="00705034" w:rsidRDefault="00705034" w:rsidP="00705034">
      <w:pPr>
        <w:spacing w:line="360" w:lineRule="auto"/>
        <w:jc w:val="both"/>
      </w:pPr>
      <w:r>
        <w:t xml:space="preserve">Esta porción de código indica un comentario de línea al estilo de </w:t>
      </w:r>
      <w:proofErr w:type="spellStart"/>
      <w:r>
        <w:t>c++</w:t>
      </w:r>
      <w:proofErr w:type="spellEnd"/>
      <w:r>
        <w:t>. Los programadores insertan comentarios para documentar los programas y mejorar la legibilidad de estos. Los comentarios también ayudan a otras personas a leer y comprender un programa. El compilador de Java ignora estos comentarios, de manera que la computadora no hace nada cuando el programa se ejecuta. Los programadores usan líneas en blanco y espacios para facilitar la lectura de los programas.</w:t>
      </w:r>
    </w:p>
    <w:p w14:paraId="2B3C7581" w14:textId="77777777" w:rsidR="00705034" w:rsidRDefault="00705034" w:rsidP="00705034">
      <w:pPr>
        <w:numPr>
          <w:ilvl w:val="0"/>
          <w:numId w:val="8"/>
        </w:numPr>
        <w:tabs>
          <w:tab w:val="left" w:pos="720"/>
        </w:tabs>
        <w:spacing w:line="360" w:lineRule="auto"/>
        <w:jc w:val="both"/>
        <w:rPr>
          <w:u w:val="single"/>
        </w:rPr>
      </w:pPr>
      <w:proofErr w:type="spellStart"/>
      <w:r>
        <w:rPr>
          <w:u w:val="single"/>
        </w:rPr>
        <w:t>public</w:t>
      </w:r>
      <w:proofErr w:type="spellEnd"/>
      <w:r>
        <w:rPr>
          <w:u w:val="single"/>
        </w:rPr>
        <w:t xml:space="preserve"> </w:t>
      </w:r>
      <w:proofErr w:type="spellStart"/>
      <w:r>
        <w:rPr>
          <w:u w:val="single"/>
        </w:rPr>
        <w:t>class</w:t>
      </w:r>
      <w:proofErr w:type="spellEnd"/>
      <w:r>
        <w:rPr>
          <w:u w:val="single"/>
        </w:rPr>
        <w:t xml:space="preserve"> </w:t>
      </w:r>
      <w:proofErr w:type="spellStart"/>
      <w:r>
        <w:rPr>
          <w:u w:val="single"/>
        </w:rPr>
        <w:t>Main</w:t>
      </w:r>
      <w:proofErr w:type="spellEnd"/>
      <w:r>
        <w:rPr>
          <w:u w:val="single"/>
        </w:rPr>
        <w:t xml:space="preserve"> {</w:t>
      </w:r>
    </w:p>
    <w:p w14:paraId="49749AB9" w14:textId="77777777" w:rsidR="00705034" w:rsidRDefault="00705034" w:rsidP="00705034">
      <w:pPr>
        <w:spacing w:line="360" w:lineRule="auto"/>
        <w:jc w:val="both"/>
      </w:pPr>
      <w:r>
        <w:t xml:space="preserve">Comienza la declaración de una clase, para la clase </w:t>
      </w:r>
      <w:proofErr w:type="spellStart"/>
      <w:r>
        <w:t>Main</w:t>
      </w:r>
      <w:proofErr w:type="spellEnd"/>
      <w:r>
        <w:t xml:space="preserve">. Todo programa en Java consiste de, cuando menos, una declaración de clase que usted, el programador, debe definir. Estas clases se conocen como clases definidas por el programador o clases definidas por el usuario. La palabra clave </w:t>
      </w:r>
      <w:proofErr w:type="spellStart"/>
      <w:r>
        <w:rPr>
          <w:b/>
        </w:rPr>
        <w:t>class</w:t>
      </w:r>
      <w:proofErr w:type="spellEnd"/>
      <w:r>
        <w:t xml:space="preserve"> introduce una declaración de clase en Java, la cual debe ir seguida inmediatamente por el nombre de la clase.</w:t>
      </w:r>
    </w:p>
    <w:p w14:paraId="19608247" w14:textId="77777777" w:rsidR="00705034" w:rsidRDefault="00705034" w:rsidP="00705034">
      <w:pPr>
        <w:spacing w:line="360" w:lineRule="auto"/>
        <w:jc w:val="both"/>
      </w:pPr>
      <w:r>
        <w:rPr>
          <w:b/>
          <w:highlight w:val="yellow"/>
        </w:rPr>
        <w:t>Por convención, todos los nombres de clases en Java comienzan con una letra mayúscula, y la primera letra de cada palabra en el nombre de la clase debe ir en mayúscula</w:t>
      </w:r>
      <w:r>
        <w:t xml:space="preserve"> (por ejemplo, </w:t>
      </w:r>
      <w:proofErr w:type="spellStart"/>
      <w:r>
        <w:rPr>
          <w:b/>
          <w:bCs/>
        </w:rPr>
        <w:t>EjemploDeNombreDeClase</w:t>
      </w:r>
      <w:proofErr w:type="spellEnd"/>
      <w:r>
        <w:t xml:space="preserve">). El nombre de la clase se conoce como identificador, y está compuesto por una serie de caracteres que pueden ser letras, </w:t>
      </w:r>
      <w:r>
        <w:lastRenderedPageBreak/>
        <w:t xml:space="preserve">dígitos, guiones bajos </w:t>
      </w:r>
      <w:proofErr w:type="gramStart"/>
      <w:r>
        <w:t>( _</w:t>
      </w:r>
      <w:proofErr w:type="gramEnd"/>
      <w:r>
        <w:t xml:space="preserve"> ) y signos de moneda ($); sin embargo, no puede comenzar con un dígito ni tener espacios.</w:t>
      </w:r>
    </w:p>
    <w:p w14:paraId="267293D1" w14:textId="77777777" w:rsidR="00705034" w:rsidRDefault="00705034" w:rsidP="00705034">
      <w:pPr>
        <w:spacing w:line="360" w:lineRule="auto"/>
      </w:pPr>
    </w:p>
    <w:p w14:paraId="149D9158" w14:textId="77777777" w:rsidR="00705034" w:rsidRDefault="00705034" w:rsidP="00705034">
      <w:pPr>
        <w:spacing w:line="360" w:lineRule="auto"/>
        <w:jc w:val="both"/>
      </w:pPr>
      <w:r>
        <w:rPr>
          <w:b/>
        </w:rPr>
        <w:t>Buena práctica de programación</w:t>
      </w:r>
      <w:r>
        <w:t>: Cuando lea un programa en Java, busque identificadores en los que la primera letra del mismo esté en mayúscula. Dichos identificadores generalmente representan clases.</w:t>
      </w:r>
    </w:p>
    <w:p w14:paraId="7BDD9D54" w14:textId="77777777" w:rsidR="00705034" w:rsidRDefault="00705034" w:rsidP="00705034">
      <w:pPr>
        <w:spacing w:line="360" w:lineRule="auto"/>
        <w:jc w:val="both"/>
      </w:pPr>
    </w:p>
    <w:p w14:paraId="7FE9A0D7" w14:textId="77777777" w:rsidR="00BB5E2A" w:rsidRDefault="00705034" w:rsidP="00705034">
      <w:pPr>
        <w:spacing w:line="360" w:lineRule="auto"/>
        <w:jc w:val="both"/>
      </w:pPr>
      <w:r>
        <w:rPr>
          <w:b/>
        </w:rPr>
        <w:t>Observación de Ingeniería de Software:</w:t>
      </w:r>
      <w:r>
        <w:t xml:space="preserve"> Evite usar identificadores que contengan signos de moneda ($). El compilador comúnmente utiliza estos signos para crear nombres de identificadores.</w:t>
      </w:r>
    </w:p>
    <w:p w14:paraId="40CC45BA" w14:textId="77777777" w:rsidR="00705034" w:rsidRDefault="00705034" w:rsidP="00705034">
      <w:pPr>
        <w:spacing w:line="360" w:lineRule="auto"/>
        <w:jc w:val="both"/>
      </w:pPr>
      <w:r>
        <w:rPr>
          <w:b/>
        </w:rPr>
        <w:t>Error común de programación:</w:t>
      </w:r>
      <w:r>
        <w:t xml:space="preserve"> Java es sensible a mayúsculas y minúsculas. El no utilizar la combinación apropiada de letras minúsculas y mayúsculas para un identificador, generalmente produce un error de compilación.</w:t>
      </w:r>
    </w:p>
    <w:p w14:paraId="779BC084" w14:textId="77777777" w:rsidR="00705034" w:rsidRDefault="00705034" w:rsidP="00705034">
      <w:pPr>
        <w:spacing w:line="360" w:lineRule="auto"/>
        <w:jc w:val="both"/>
      </w:pPr>
    </w:p>
    <w:p w14:paraId="2D3580E4" w14:textId="77777777" w:rsidR="00705034" w:rsidRDefault="00705034" w:rsidP="00705034">
      <w:pPr>
        <w:spacing w:line="360" w:lineRule="auto"/>
        <w:jc w:val="both"/>
      </w:pPr>
      <w:r>
        <w:t xml:space="preserve">Cuando usted guarda su declaración de clase </w:t>
      </w:r>
      <w:proofErr w:type="spellStart"/>
      <w:r>
        <w:rPr>
          <w:b/>
        </w:rPr>
        <w:t>public</w:t>
      </w:r>
      <w:proofErr w:type="spellEnd"/>
      <w:r>
        <w:t xml:space="preserve"> en un archivo, el nombre de éste debe ser el nombre de la clase, seguido de la extensión </w:t>
      </w:r>
      <w:r>
        <w:rPr>
          <w:b/>
        </w:rPr>
        <w:t>“.java”</w:t>
      </w:r>
      <w:r>
        <w:t xml:space="preserve">. Para nuestra aplicación, el nombre del archivo es </w:t>
      </w:r>
      <w:r>
        <w:rPr>
          <w:b/>
        </w:rPr>
        <w:t>Main.java</w:t>
      </w:r>
      <w:r>
        <w:t xml:space="preserve">. Todas las extensiones de clases en Java se guardan en archivos que terminan con la extensión </w:t>
      </w:r>
      <w:r>
        <w:rPr>
          <w:b/>
        </w:rPr>
        <w:t>“.java”</w:t>
      </w:r>
      <w:r>
        <w:t>.</w:t>
      </w:r>
    </w:p>
    <w:p w14:paraId="789E64E5" w14:textId="77777777" w:rsidR="00705034" w:rsidRDefault="00705034" w:rsidP="00705034">
      <w:pPr>
        <w:spacing w:line="360" w:lineRule="auto"/>
        <w:jc w:val="both"/>
      </w:pPr>
    </w:p>
    <w:p w14:paraId="6F919CA0" w14:textId="77777777" w:rsidR="00705034" w:rsidRDefault="00705034" w:rsidP="00705034">
      <w:pPr>
        <w:spacing w:line="360" w:lineRule="auto"/>
        <w:jc w:val="both"/>
      </w:pPr>
      <w:r>
        <w:rPr>
          <w:b/>
        </w:rPr>
        <w:t>Error común de programación:</w:t>
      </w:r>
      <w:r>
        <w:t xml:space="preserve"> Tanto en términos de ortografía como en ahorro de tiempo, es un error que una clase </w:t>
      </w:r>
      <w:proofErr w:type="spellStart"/>
      <w:r>
        <w:rPr>
          <w:b/>
        </w:rPr>
        <w:t>public</w:t>
      </w:r>
      <w:proofErr w:type="spellEnd"/>
      <w:r>
        <w:t xml:space="preserve"> tenga un nombre de archivo que no sea idéntico al nombre de la clase (más la extensión .java). Por lo tanto, es también un error que un archivo contenga dos o más clases </w:t>
      </w:r>
      <w:proofErr w:type="spellStart"/>
      <w:r>
        <w:rPr>
          <w:b/>
        </w:rPr>
        <w:t>public</w:t>
      </w:r>
      <w:proofErr w:type="spellEnd"/>
      <w:r>
        <w:t>.</w:t>
      </w:r>
    </w:p>
    <w:p w14:paraId="403294A5" w14:textId="77777777" w:rsidR="00705034" w:rsidRDefault="00705034" w:rsidP="00705034">
      <w:pPr>
        <w:spacing w:line="360" w:lineRule="auto"/>
        <w:jc w:val="both"/>
        <w:rPr>
          <w:b/>
        </w:rPr>
      </w:pPr>
    </w:p>
    <w:p w14:paraId="6F7D54C8" w14:textId="77777777" w:rsidR="00705034" w:rsidRDefault="00705034" w:rsidP="00705034">
      <w:pPr>
        <w:spacing w:line="360" w:lineRule="auto"/>
        <w:jc w:val="both"/>
      </w:pPr>
      <w:r>
        <w:rPr>
          <w:b/>
        </w:rPr>
        <w:t>Error común de programación:</w:t>
      </w:r>
      <w:r>
        <w:t xml:space="preserve"> Si un archivo contiene la declaración de una clase, es un error que no finalice con la extensión </w:t>
      </w:r>
      <w:r>
        <w:rPr>
          <w:b/>
        </w:rPr>
        <w:t>.java</w:t>
      </w:r>
      <w:r>
        <w:t>. Si se omite esa extensión, el compilador de java no podrá compilar la declaración de la clase.</w:t>
      </w:r>
    </w:p>
    <w:p w14:paraId="362A6A81" w14:textId="77777777" w:rsidR="00705034" w:rsidRDefault="00705034" w:rsidP="00705034">
      <w:pPr>
        <w:numPr>
          <w:ilvl w:val="0"/>
          <w:numId w:val="8"/>
        </w:numPr>
        <w:tabs>
          <w:tab w:val="left" w:pos="720"/>
        </w:tabs>
        <w:spacing w:line="360" w:lineRule="auto"/>
        <w:jc w:val="both"/>
        <w:rPr>
          <w:u w:val="single"/>
          <w:lang w:val="en-US"/>
        </w:rPr>
      </w:pPr>
      <w:r>
        <w:rPr>
          <w:u w:val="single"/>
          <w:lang w:val="en-US"/>
        </w:rPr>
        <w:t xml:space="preserve">public static void main </w:t>
      </w:r>
      <w:proofErr w:type="gramStart"/>
      <w:r>
        <w:rPr>
          <w:u w:val="single"/>
          <w:lang w:val="en-US"/>
        </w:rPr>
        <w:t>( String</w:t>
      </w:r>
      <w:proofErr w:type="gramEnd"/>
      <w:r>
        <w:rPr>
          <w:u w:val="single"/>
          <w:lang w:val="en-US"/>
        </w:rPr>
        <w:t xml:space="preserve"> </w:t>
      </w:r>
      <w:proofErr w:type="spellStart"/>
      <w:r>
        <w:rPr>
          <w:u w:val="single"/>
          <w:lang w:val="en-US"/>
        </w:rPr>
        <w:t>args</w:t>
      </w:r>
      <w:proofErr w:type="spellEnd"/>
      <w:r>
        <w:rPr>
          <w:u w:val="single"/>
          <w:lang w:val="en-US"/>
        </w:rPr>
        <w:t>[ ] )</w:t>
      </w:r>
    </w:p>
    <w:p w14:paraId="1444956E" w14:textId="77777777" w:rsidR="00705034" w:rsidRDefault="00705034" w:rsidP="00705034">
      <w:pPr>
        <w:spacing w:line="360" w:lineRule="auto"/>
        <w:rPr>
          <w:lang w:val="en-US"/>
        </w:rPr>
      </w:pPr>
    </w:p>
    <w:p w14:paraId="26256A24" w14:textId="77777777" w:rsidR="00705034" w:rsidRDefault="00705034" w:rsidP="00705034">
      <w:pPr>
        <w:spacing w:line="360" w:lineRule="auto"/>
        <w:jc w:val="both"/>
      </w:pPr>
      <w:r>
        <w:t xml:space="preserve">Es el punto de inicio de toda aplicación Java. Los paréntesis después de </w:t>
      </w:r>
      <w:proofErr w:type="spellStart"/>
      <w:r>
        <w:rPr>
          <w:b/>
        </w:rPr>
        <w:t>main</w:t>
      </w:r>
      <w:proofErr w:type="spellEnd"/>
      <w:r>
        <w:t xml:space="preserve"> indican que éste es un bloque de construcción del programa, al cual se le llama método. Las declaraciones </w:t>
      </w:r>
      <w:r>
        <w:lastRenderedPageBreak/>
        <w:t xml:space="preserve">de clases en Java generalmente contienen uno o más métodos. En una aplicación en Java, sólo uno de esos métodos debe llamarse </w:t>
      </w:r>
      <w:proofErr w:type="spellStart"/>
      <w:r>
        <w:rPr>
          <w:b/>
        </w:rPr>
        <w:t>main</w:t>
      </w:r>
      <w:proofErr w:type="spellEnd"/>
      <w:r>
        <w:t xml:space="preserve"> y debe definirse como se muestra anteriormente; de no ser así, </w:t>
      </w:r>
      <w:proofErr w:type="gramStart"/>
      <w:r>
        <w:t>el intérprete java</w:t>
      </w:r>
      <w:proofErr w:type="gramEnd"/>
      <w:r>
        <w:t xml:space="preserve"> no ejecutará la aplicación. Los métodos pueden realizar tareas y devolver información una vez que las hayan concluido. La palabra clave </w:t>
      </w:r>
      <w:proofErr w:type="spellStart"/>
      <w:r>
        <w:rPr>
          <w:b/>
        </w:rPr>
        <w:t>void</w:t>
      </w:r>
      <w:proofErr w:type="spellEnd"/>
      <w:r>
        <w:t xml:space="preserve"> indica que este método realizará una tarea (en el caso del ejemplo anterior, mostrará una línea de texto), pero no devolverá ningún tipo de información cuando complete su tarea. Más adelante veremos que muchos métodos devuelven información cuando finalizan sus tareas.</w:t>
      </w:r>
    </w:p>
    <w:p w14:paraId="04659E01" w14:textId="77777777" w:rsidR="00705034" w:rsidRDefault="00705034" w:rsidP="00705034">
      <w:pPr>
        <w:spacing w:line="360" w:lineRule="auto"/>
        <w:jc w:val="both"/>
      </w:pPr>
      <w:r>
        <w:t>La llave izquierda “{“, comienza el cuerpo de la declaración del método. Su correspondiente llave derecha “}” debe terminar el cuerpo de la declaración del método.</w:t>
      </w:r>
    </w:p>
    <w:p w14:paraId="496B454F" w14:textId="77777777" w:rsidR="00705034" w:rsidRPr="00BB5E2A" w:rsidRDefault="00705034" w:rsidP="00BB5E2A">
      <w:pPr>
        <w:numPr>
          <w:ilvl w:val="0"/>
          <w:numId w:val="8"/>
        </w:numPr>
        <w:tabs>
          <w:tab w:val="left" w:pos="720"/>
        </w:tabs>
        <w:spacing w:line="360" w:lineRule="auto"/>
        <w:jc w:val="both"/>
        <w:rPr>
          <w:u w:val="single"/>
          <w:lang w:val="en-US"/>
        </w:rPr>
      </w:pPr>
      <w:proofErr w:type="spellStart"/>
      <w:r>
        <w:rPr>
          <w:u w:val="single"/>
          <w:lang w:val="en-US"/>
        </w:rPr>
        <w:t>System.out.println</w:t>
      </w:r>
      <w:proofErr w:type="spellEnd"/>
      <w:r>
        <w:rPr>
          <w:u w:val="single"/>
          <w:lang w:val="en-US"/>
        </w:rPr>
        <w:t>("Bienvenido</w:t>
      </w:r>
      <w:r w:rsidR="00BB5E2A">
        <w:rPr>
          <w:u w:val="single"/>
          <w:lang w:val="en-US"/>
        </w:rPr>
        <w:t xml:space="preserve"> </w:t>
      </w:r>
      <w:r>
        <w:rPr>
          <w:u w:val="single"/>
          <w:lang w:val="en-US"/>
        </w:rPr>
        <w:t xml:space="preserve">a </w:t>
      </w:r>
      <w:r w:rsidR="00BB5E2A">
        <w:rPr>
          <w:u w:val="single"/>
          <w:lang w:val="en-US"/>
        </w:rPr>
        <w:t>IntelliJ IDEA IDE 2020</w:t>
      </w:r>
      <w:r>
        <w:rPr>
          <w:u w:val="single"/>
          <w:lang w:val="en-US"/>
        </w:rPr>
        <w:t>");</w:t>
      </w:r>
    </w:p>
    <w:p w14:paraId="334EC356" w14:textId="77777777" w:rsidR="00705034" w:rsidRDefault="00705034" w:rsidP="00705034">
      <w:pPr>
        <w:spacing w:line="360" w:lineRule="auto"/>
        <w:jc w:val="both"/>
      </w:pPr>
      <w:r>
        <w:t xml:space="preserve">Indica a la computadora que realice una </w:t>
      </w:r>
      <w:proofErr w:type="gramStart"/>
      <w:r>
        <w:t>acción</w:t>
      </w:r>
      <w:proofErr w:type="gramEnd"/>
      <w:r>
        <w:t xml:space="preserve"> es decir, que imprima la cadena de caracteres contenida entre los caracteres de comillas dobles. A una cadena también se le denomina cadena de caracteres, mensaje o literal de cadena. Genéricamente, nos referimos a los caracteres entre comillas dobles como cadenas. El compilador no ignora los caracteres de espacio en blanco dentro de las cadenas.</w:t>
      </w:r>
    </w:p>
    <w:p w14:paraId="6FA899B3" w14:textId="77777777" w:rsidR="00705034" w:rsidRDefault="00705034" w:rsidP="00705034">
      <w:pPr>
        <w:spacing w:line="360" w:lineRule="auto"/>
        <w:jc w:val="both"/>
      </w:pPr>
      <w:r>
        <w:t>Es un error de sintaxis que una cadena no aparezca entre caracteres de comillas dobles, en una línea de programa.</w:t>
      </w:r>
    </w:p>
    <w:p w14:paraId="321D519A" w14:textId="77777777" w:rsidR="00705034" w:rsidRDefault="00705034" w:rsidP="00705034">
      <w:pPr>
        <w:spacing w:line="360" w:lineRule="auto"/>
      </w:pPr>
    </w:p>
    <w:p w14:paraId="29D0583D" w14:textId="77777777" w:rsidR="00705034" w:rsidRDefault="00705034" w:rsidP="00705034">
      <w:pPr>
        <w:spacing w:line="360" w:lineRule="auto"/>
        <w:jc w:val="both"/>
      </w:pPr>
      <w:proofErr w:type="spellStart"/>
      <w:r>
        <w:rPr>
          <w:b/>
        </w:rPr>
        <w:t>System.out</w:t>
      </w:r>
      <w:proofErr w:type="spellEnd"/>
      <w:r>
        <w:t xml:space="preserve"> se conoce como el objeto de salida estándar. </w:t>
      </w:r>
      <w:proofErr w:type="spellStart"/>
      <w:r>
        <w:rPr>
          <w:b/>
        </w:rPr>
        <w:t>System.out</w:t>
      </w:r>
      <w:proofErr w:type="spellEnd"/>
      <w:r>
        <w:t xml:space="preserve"> permite a las aplicaciones en Java mostrar conjuntos de caracteres en la ventana de comandos, desde la cual se ejecuta la aplicación en Java.</w:t>
      </w:r>
    </w:p>
    <w:p w14:paraId="38D5E717" w14:textId="77777777" w:rsidR="00705034" w:rsidRDefault="00705034" w:rsidP="00705034">
      <w:pPr>
        <w:spacing w:line="360" w:lineRule="auto"/>
        <w:jc w:val="both"/>
      </w:pPr>
    </w:p>
    <w:p w14:paraId="010F2969" w14:textId="77777777" w:rsidR="00705034" w:rsidRDefault="00705034" w:rsidP="00705034">
      <w:pPr>
        <w:spacing w:line="360" w:lineRule="auto"/>
        <w:jc w:val="both"/>
      </w:pPr>
      <w:r>
        <w:t xml:space="preserve">El método </w:t>
      </w:r>
      <w:proofErr w:type="spellStart"/>
      <w:r>
        <w:rPr>
          <w:b/>
        </w:rPr>
        <w:t>System.out.println</w:t>
      </w:r>
      <w:proofErr w:type="spellEnd"/>
      <w:r>
        <w:t xml:space="preserve"> muestra (o imprime) una línea de texto en la ventana de comandos. La cadena dentro del paréntesis es el argumento para el método. El método </w:t>
      </w:r>
      <w:proofErr w:type="spellStart"/>
      <w:r>
        <w:t>System.out.println</w:t>
      </w:r>
      <w:proofErr w:type="spellEnd"/>
      <w:r>
        <w:t xml:space="preserve"> realiza su tarea, mostrando su argumento en la ventana de comandos. Cuando </w:t>
      </w:r>
      <w:proofErr w:type="spellStart"/>
      <w:r>
        <w:t>System.out.println</w:t>
      </w:r>
      <w:proofErr w:type="spellEnd"/>
      <w:r>
        <w:t xml:space="preserve"> completa su tarea, posiciona el cursor de salida al principio de la siguiente línea en la ventana de comandos.</w:t>
      </w:r>
    </w:p>
    <w:p w14:paraId="3DB462A2" w14:textId="77777777" w:rsidR="00705034" w:rsidRDefault="00705034" w:rsidP="00705034">
      <w:pPr>
        <w:spacing w:line="360" w:lineRule="auto"/>
        <w:jc w:val="both"/>
      </w:pPr>
      <w:r>
        <w:t xml:space="preserve">Algunos programadores se les dificulta, cuando leen o escriben un programa, relacionar las llaves izquierda y derecha </w:t>
      </w:r>
      <w:proofErr w:type="gramStart"/>
      <w:r>
        <w:t>( {</w:t>
      </w:r>
      <w:proofErr w:type="gramEnd"/>
      <w:r>
        <w:t xml:space="preserve">,} ) que delimitan el cuerpo de la declaración de una clase o de un método. Por esta razón, incluyen un comentario de fin de línea después de una llave </w:t>
      </w:r>
      <w:r>
        <w:lastRenderedPageBreak/>
        <w:t xml:space="preserve">derecha de cierre </w:t>
      </w:r>
      <w:proofErr w:type="gramStart"/>
      <w:r>
        <w:t>( }</w:t>
      </w:r>
      <w:proofErr w:type="gramEnd"/>
      <w:r>
        <w:t>) que termina la declaración de un método y que termina la declaración de una clase.</w:t>
      </w:r>
    </w:p>
    <w:p w14:paraId="4C38B140" w14:textId="77777777" w:rsidR="00705034" w:rsidRDefault="00705034" w:rsidP="00705034">
      <w:pPr>
        <w:spacing w:line="360" w:lineRule="auto"/>
        <w:jc w:val="both"/>
        <w:rPr>
          <w:u w:val="single"/>
        </w:rPr>
      </w:pPr>
    </w:p>
    <w:p w14:paraId="35F4C5BC" w14:textId="77777777" w:rsidR="00705034" w:rsidRDefault="00705034" w:rsidP="00705034">
      <w:pPr>
        <w:spacing w:line="360" w:lineRule="auto"/>
        <w:jc w:val="both"/>
        <w:rPr>
          <w:u w:val="single"/>
        </w:rPr>
      </w:pPr>
      <w:r>
        <w:rPr>
          <w:u w:val="single"/>
        </w:rPr>
        <w:t>Cómo mostrar una sola línea de texto con varias instrucciones</w:t>
      </w:r>
    </w:p>
    <w:p w14:paraId="0A527CD7" w14:textId="77777777" w:rsidR="00705034" w:rsidRDefault="00705034" w:rsidP="00705034">
      <w:pPr>
        <w:spacing w:line="360" w:lineRule="auto"/>
        <w:jc w:val="both"/>
      </w:pPr>
    </w:p>
    <w:p w14:paraId="4014901D" w14:textId="00633AA5" w:rsidR="00705034" w:rsidRPr="009605BE" w:rsidRDefault="009605BE" w:rsidP="00705034">
      <w:pPr>
        <w:numPr>
          <w:ilvl w:val="0"/>
          <w:numId w:val="8"/>
        </w:numPr>
        <w:tabs>
          <w:tab w:val="left" w:pos="720"/>
        </w:tabs>
        <w:spacing w:line="360" w:lineRule="auto"/>
        <w:jc w:val="both"/>
      </w:pPr>
      <w:proofErr w:type="spellStart"/>
      <w:r w:rsidRPr="009605BE">
        <w:rPr>
          <w:lang w:val="en-US"/>
        </w:rPr>
        <w:t>System.out.println</w:t>
      </w:r>
      <w:proofErr w:type="spellEnd"/>
      <w:r w:rsidRPr="009605BE">
        <w:rPr>
          <w:lang w:val="en-US"/>
        </w:rPr>
        <w:t>("Bienvenido a IntelliJ IDEA IDE 2024");</w:t>
      </w:r>
    </w:p>
    <w:p w14:paraId="116DBA6D" w14:textId="4DFE3645" w:rsidR="009605BE" w:rsidRPr="009605BE" w:rsidRDefault="009605BE" w:rsidP="00705034">
      <w:pPr>
        <w:numPr>
          <w:ilvl w:val="0"/>
          <w:numId w:val="8"/>
        </w:numPr>
        <w:tabs>
          <w:tab w:val="left" w:pos="720"/>
        </w:tabs>
        <w:spacing w:line="360" w:lineRule="auto"/>
        <w:jc w:val="both"/>
      </w:pPr>
      <w:proofErr w:type="spellStart"/>
      <w:r w:rsidRPr="009605BE">
        <w:t>System.out.print</w:t>
      </w:r>
      <w:proofErr w:type="spellEnd"/>
      <w:r w:rsidRPr="009605BE">
        <w:t>("Grupo 01 de Laboratorio POO");</w:t>
      </w:r>
    </w:p>
    <w:p w14:paraId="6FE97CC1" w14:textId="77777777" w:rsidR="00705034" w:rsidRDefault="00705034" w:rsidP="00705034">
      <w:pPr>
        <w:spacing w:line="360" w:lineRule="auto"/>
        <w:jc w:val="both"/>
      </w:pPr>
      <w:r>
        <w:t xml:space="preserve">Estas nuevas líneas del método </w:t>
      </w:r>
      <w:proofErr w:type="spellStart"/>
      <w:r>
        <w:rPr>
          <w:b/>
        </w:rPr>
        <w:t>main</w:t>
      </w:r>
      <w:proofErr w:type="spellEnd"/>
      <w:r>
        <w:t xml:space="preserve"> muestran unas líneas de texto en la ventana de comandos. La primera instrucción utiliza el método </w:t>
      </w:r>
      <w:proofErr w:type="spellStart"/>
      <w:r>
        <w:rPr>
          <w:b/>
        </w:rPr>
        <w:t>print</w:t>
      </w:r>
      <w:proofErr w:type="spellEnd"/>
      <w:r>
        <w:t xml:space="preserve"> de </w:t>
      </w:r>
      <w:proofErr w:type="spellStart"/>
      <w:r>
        <w:rPr>
          <w:b/>
        </w:rPr>
        <w:t>System.out</w:t>
      </w:r>
      <w:proofErr w:type="spellEnd"/>
      <w:r>
        <w:t xml:space="preserve"> para mostrar una cadena. A diferencia de </w:t>
      </w:r>
      <w:proofErr w:type="spellStart"/>
      <w:r>
        <w:rPr>
          <w:b/>
        </w:rPr>
        <w:t>println</w:t>
      </w:r>
      <w:proofErr w:type="spellEnd"/>
      <w:r>
        <w:t xml:space="preserve">, después de mostrar su argumento, </w:t>
      </w:r>
      <w:proofErr w:type="spellStart"/>
      <w:r>
        <w:rPr>
          <w:b/>
        </w:rPr>
        <w:t>print</w:t>
      </w:r>
      <w:proofErr w:type="spellEnd"/>
      <w:r>
        <w:t xml:space="preserve"> no posiciona el cursor de salida al inicio de la siguiente línea en la ventana de comandos; el siguiente carácter que muestra el programa en la ventana de comandos aparecerá inmediatamente después del último carácter que muestre </w:t>
      </w:r>
      <w:proofErr w:type="spellStart"/>
      <w:r>
        <w:rPr>
          <w:b/>
        </w:rPr>
        <w:t>print</w:t>
      </w:r>
      <w:proofErr w:type="spellEnd"/>
      <w:r>
        <w:t xml:space="preserve">. Cada instrucción </w:t>
      </w:r>
      <w:proofErr w:type="spellStart"/>
      <w:r>
        <w:rPr>
          <w:b/>
        </w:rPr>
        <w:t>print</w:t>
      </w:r>
      <w:proofErr w:type="spellEnd"/>
      <w:r>
        <w:t xml:space="preserve"> o </w:t>
      </w:r>
      <w:proofErr w:type="spellStart"/>
      <w:r>
        <w:rPr>
          <w:b/>
        </w:rPr>
        <w:t>println</w:t>
      </w:r>
      <w:proofErr w:type="spellEnd"/>
      <w:r>
        <w:t xml:space="preserve"> continúa mostrando caracteres a partir de donde la última instrucción </w:t>
      </w:r>
      <w:proofErr w:type="spellStart"/>
      <w:r>
        <w:rPr>
          <w:b/>
        </w:rPr>
        <w:t>print</w:t>
      </w:r>
      <w:proofErr w:type="spellEnd"/>
      <w:r>
        <w:t xml:space="preserve"> o </w:t>
      </w:r>
      <w:proofErr w:type="spellStart"/>
      <w:r>
        <w:rPr>
          <w:b/>
        </w:rPr>
        <w:t>println</w:t>
      </w:r>
      <w:proofErr w:type="spellEnd"/>
      <w:r>
        <w:t xml:space="preserve"> dejó de mostrar caracteres.</w:t>
      </w:r>
    </w:p>
    <w:tbl>
      <w:tblPr>
        <w:tblStyle w:val="Tablaconcuadrcula"/>
        <w:tblW w:w="0" w:type="auto"/>
        <w:tblLook w:val="04A0" w:firstRow="1" w:lastRow="0" w:firstColumn="1" w:lastColumn="0" w:noHBand="0" w:noVBand="1"/>
      </w:tblPr>
      <w:tblGrid>
        <w:gridCol w:w="8828"/>
      </w:tblGrid>
      <w:tr w:rsidR="009605BE" w14:paraId="72FF11AD" w14:textId="77777777" w:rsidTr="009605BE">
        <w:tc>
          <w:tcPr>
            <w:tcW w:w="8828" w:type="dxa"/>
          </w:tcPr>
          <w:p w14:paraId="7C03A93F" w14:textId="77777777" w:rsidR="009605BE" w:rsidRPr="009605BE" w:rsidRDefault="009605BE" w:rsidP="009605BE">
            <w:pPr>
              <w:spacing w:line="360" w:lineRule="auto"/>
              <w:jc w:val="both"/>
              <w:rPr>
                <w:bCs/>
                <w:lang w:val="en-US"/>
              </w:rPr>
            </w:pPr>
            <w:r w:rsidRPr="009605BE">
              <w:rPr>
                <w:bCs/>
                <w:lang w:val="en-US"/>
              </w:rPr>
              <w:t>public class Main {</w:t>
            </w:r>
          </w:p>
          <w:p w14:paraId="3380DE2F" w14:textId="77777777" w:rsidR="009605BE" w:rsidRPr="009605BE" w:rsidRDefault="009605BE" w:rsidP="009605BE">
            <w:pPr>
              <w:spacing w:line="360" w:lineRule="auto"/>
              <w:jc w:val="both"/>
              <w:rPr>
                <w:bCs/>
                <w:lang w:val="en-US"/>
              </w:rPr>
            </w:pPr>
            <w:r w:rsidRPr="009605BE">
              <w:rPr>
                <w:bCs/>
                <w:lang w:val="en-US"/>
              </w:rPr>
              <w:t xml:space="preserve">    public static void </w:t>
            </w:r>
            <w:proofErr w:type="gramStart"/>
            <w:r w:rsidRPr="009605BE">
              <w:rPr>
                <w:bCs/>
                <w:lang w:val="en-US"/>
              </w:rPr>
              <w:t>main(</w:t>
            </w:r>
            <w:proofErr w:type="gramEnd"/>
            <w:r w:rsidRPr="009605BE">
              <w:rPr>
                <w:bCs/>
                <w:lang w:val="en-US"/>
              </w:rPr>
              <w:t xml:space="preserve">String[] </w:t>
            </w:r>
            <w:proofErr w:type="spellStart"/>
            <w:r w:rsidRPr="009605BE">
              <w:rPr>
                <w:bCs/>
                <w:lang w:val="en-US"/>
              </w:rPr>
              <w:t>args</w:t>
            </w:r>
            <w:proofErr w:type="spellEnd"/>
            <w:r w:rsidRPr="009605BE">
              <w:rPr>
                <w:bCs/>
                <w:lang w:val="en-US"/>
              </w:rPr>
              <w:t>) {</w:t>
            </w:r>
          </w:p>
          <w:p w14:paraId="71D88B0F" w14:textId="77777777" w:rsidR="009605BE" w:rsidRPr="009605BE" w:rsidRDefault="009605BE" w:rsidP="009605BE">
            <w:pPr>
              <w:spacing w:line="360" w:lineRule="auto"/>
              <w:jc w:val="both"/>
              <w:rPr>
                <w:bCs/>
              </w:rPr>
            </w:pPr>
            <w:r w:rsidRPr="009605BE">
              <w:rPr>
                <w:bCs/>
                <w:lang w:val="en-US"/>
              </w:rPr>
              <w:t xml:space="preserve">        </w:t>
            </w:r>
            <w:proofErr w:type="spellStart"/>
            <w:r w:rsidRPr="009605BE">
              <w:rPr>
                <w:bCs/>
              </w:rPr>
              <w:t>System.out.println</w:t>
            </w:r>
            <w:proofErr w:type="spellEnd"/>
            <w:r w:rsidRPr="009605BE">
              <w:rPr>
                <w:bCs/>
              </w:rPr>
              <w:t>("Bienvenido a IntelliJ IDEA IDE 2024");</w:t>
            </w:r>
          </w:p>
          <w:p w14:paraId="1B5BC46C" w14:textId="77777777" w:rsidR="009605BE" w:rsidRPr="009605BE" w:rsidRDefault="009605BE" w:rsidP="009605BE">
            <w:pPr>
              <w:spacing w:line="360" w:lineRule="auto"/>
              <w:jc w:val="both"/>
              <w:rPr>
                <w:bCs/>
              </w:rPr>
            </w:pPr>
            <w:r w:rsidRPr="009605BE">
              <w:rPr>
                <w:bCs/>
              </w:rPr>
              <w:t xml:space="preserve">        </w:t>
            </w:r>
            <w:bookmarkStart w:id="1" w:name="_Hlk188691555"/>
            <w:proofErr w:type="spellStart"/>
            <w:r w:rsidRPr="009605BE">
              <w:rPr>
                <w:bCs/>
              </w:rPr>
              <w:t>System.out.print</w:t>
            </w:r>
            <w:proofErr w:type="spellEnd"/>
            <w:r w:rsidRPr="009605BE">
              <w:rPr>
                <w:bCs/>
              </w:rPr>
              <w:t>("Grupo 01 de Laboratorio POO");</w:t>
            </w:r>
            <w:bookmarkEnd w:id="1"/>
          </w:p>
          <w:p w14:paraId="2A8B3462" w14:textId="77777777" w:rsidR="009605BE" w:rsidRPr="009605BE" w:rsidRDefault="009605BE" w:rsidP="009605BE">
            <w:pPr>
              <w:spacing w:line="360" w:lineRule="auto"/>
              <w:jc w:val="both"/>
              <w:rPr>
                <w:bCs/>
              </w:rPr>
            </w:pPr>
            <w:r w:rsidRPr="009605BE">
              <w:rPr>
                <w:bCs/>
              </w:rPr>
              <w:t xml:space="preserve">    }</w:t>
            </w:r>
          </w:p>
          <w:p w14:paraId="78D3DE2B" w14:textId="39656294" w:rsidR="009605BE" w:rsidRDefault="009605BE" w:rsidP="009605BE">
            <w:pPr>
              <w:spacing w:line="360" w:lineRule="auto"/>
              <w:jc w:val="both"/>
              <w:rPr>
                <w:b/>
                <w:u w:val="single"/>
              </w:rPr>
            </w:pPr>
            <w:r w:rsidRPr="009605BE">
              <w:rPr>
                <w:bCs/>
              </w:rPr>
              <w:t>}</w:t>
            </w:r>
          </w:p>
        </w:tc>
      </w:tr>
    </w:tbl>
    <w:p w14:paraId="0C4DD06D" w14:textId="77777777" w:rsidR="00705034" w:rsidRDefault="00705034" w:rsidP="00705034">
      <w:pPr>
        <w:spacing w:line="360" w:lineRule="auto"/>
        <w:jc w:val="both"/>
        <w:rPr>
          <w:b/>
        </w:rPr>
      </w:pPr>
    </w:p>
    <w:p w14:paraId="2041A7FD" w14:textId="77777777" w:rsidR="00705034" w:rsidRDefault="00705034" w:rsidP="00705034">
      <w:pPr>
        <w:spacing w:line="360" w:lineRule="auto"/>
        <w:jc w:val="both"/>
        <w:rPr>
          <w:b/>
        </w:rPr>
      </w:pPr>
      <w:bookmarkStart w:id="2" w:name="DDE_LINK7"/>
      <w:r>
        <w:rPr>
          <w:b/>
        </w:rPr>
        <w:t>Salida en la ventana de comandos</w:t>
      </w:r>
      <w:bookmarkEnd w:id="2"/>
    </w:p>
    <w:p w14:paraId="11D645D7" w14:textId="49A0853D" w:rsidR="00FB5EB2" w:rsidRDefault="0033744E" w:rsidP="0033744E">
      <w:pPr>
        <w:tabs>
          <w:tab w:val="left" w:pos="720"/>
        </w:tabs>
        <w:spacing w:line="360" w:lineRule="auto"/>
        <w:jc w:val="center"/>
      </w:pPr>
      <w:r w:rsidRPr="0033744E">
        <w:rPr>
          <w:noProof/>
          <w:lang w:val="en-US" w:eastAsia="ja-JP"/>
        </w:rPr>
        <w:drawing>
          <wp:inline distT="0" distB="0" distL="0" distR="0" wp14:anchorId="0175D4EB" wp14:editId="2075EBC7">
            <wp:extent cx="4686954" cy="2210108"/>
            <wp:effectExtent l="0" t="0" r="0" b="0"/>
            <wp:docPr id="260037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7803" name=""/>
                    <pic:cNvPicPr/>
                  </pic:nvPicPr>
                  <pic:blipFill>
                    <a:blip r:embed="rId21"/>
                    <a:stretch>
                      <a:fillRect/>
                    </a:stretch>
                  </pic:blipFill>
                  <pic:spPr>
                    <a:xfrm>
                      <a:off x="0" y="0"/>
                      <a:ext cx="4686954" cy="2210108"/>
                    </a:xfrm>
                    <a:prstGeom prst="rect">
                      <a:avLst/>
                    </a:prstGeom>
                  </pic:spPr>
                </pic:pic>
              </a:graphicData>
            </a:graphic>
          </wp:inline>
        </w:drawing>
      </w:r>
    </w:p>
    <w:p w14:paraId="1CE7E555" w14:textId="77777777" w:rsidR="00FB5EB2" w:rsidRDefault="00FB5EB2">
      <w:pPr>
        <w:suppressAutoHyphens w:val="0"/>
        <w:spacing w:after="160" w:line="259" w:lineRule="auto"/>
        <w:rPr>
          <w:b/>
          <w:bCs/>
        </w:rPr>
      </w:pPr>
      <w:r>
        <w:rPr>
          <w:b/>
          <w:bCs/>
        </w:rPr>
        <w:lastRenderedPageBreak/>
        <w:t>Resultado personal de ejemplo inicial:</w:t>
      </w:r>
    </w:p>
    <w:p w14:paraId="2E245E70" w14:textId="567EDAEE" w:rsidR="00FB5EB2" w:rsidRDefault="00FB5EB2">
      <w:pPr>
        <w:suppressAutoHyphens w:val="0"/>
        <w:spacing w:after="160" w:line="259" w:lineRule="auto"/>
      </w:pPr>
      <w:r w:rsidRPr="00FB5EB2">
        <w:rPr>
          <w:noProof/>
        </w:rPr>
        <w:drawing>
          <wp:inline distT="0" distB="0" distL="0" distR="0" wp14:anchorId="5BA1B3D3" wp14:editId="4D175B75">
            <wp:extent cx="5612130" cy="163703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37030"/>
                    </a:xfrm>
                    <a:prstGeom prst="rect">
                      <a:avLst/>
                    </a:prstGeom>
                  </pic:spPr>
                </pic:pic>
              </a:graphicData>
            </a:graphic>
          </wp:inline>
        </w:drawing>
      </w:r>
      <w:r>
        <w:br w:type="page"/>
      </w:r>
    </w:p>
    <w:p w14:paraId="098B8CAD" w14:textId="77777777" w:rsidR="00FA65CD" w:rsidRDefault="00FA65CD" w:rsidP="0033744E">
      <w:pPr>
        <w:tabs>
          <w:tab w:val="left" w:pos="720"/>
        </w:tabs>
        <w:spacing w:line="360" w:lineRule="auto"/>
        <w:jc w:val="center"/>
      </w:pPr>
    </w:p>
    <w:p w14:paraId="64421408" w14:textId="77777777" w:rsidR="00705034" w:rsidRDefault="00705034" w:rsidP="00CA240C">
      <w:pPr>
        <w:tabs>
          <w:tab w:val="left" w:pos="720"/>
        </w:tabs>
        <w:spacing w:line="360" w:lineRule="auto"/>
      </w:pPr>
    </w:p>
    <w:p w14:paraId="56076952" w14:textId="77777777" w:rsidR="00705034" w:rsidRDefault="00705034" w:rsidP="00705034">
      <w:pPr>
        <w:spacing w:line="360" w:lineRule="auto"/>
        <w:jc w:val="both"/>
        <w:rPr>
          <w:b/>
          <w:u w:val="single"/>
        </w:rPr>
      </w:pPr>
      <w:r>
        <w:rPr>
          <w:b/>
          <w:u w:val="single"/>
        </w:rPr>
        <w:t xml:space="preserve">Cómo leer </w:t>
      </w:r>
      <w:proofErr w:type="gramStart"/>
      <w:r>
        <w:rPr>
          <w:b/>
          <w:u w:val="single"/>
        </w:rPr>
        <w:t>datos  por</w:t>
      </w:r>
      <w:proofErr w:type="gramEnd"/>
      <w:r>
        <w:rPr>
          <w:b/>
          <w:u w:val="single"/>
        </w:rPr>
        <w:t xml:space="preserve"> Consola</w:t>
      </w:r>
    </w:p>
    <w:p w14:paraId="756056A3" w14:textId="77777777" w:rsidR="00705034" w:rsidRDefault="00705034" w:rsidP="00CA240C">
      <w:pPr>
        <w:numPr>
          <w:ilvl w:val="0"/>
          <w:numId w:val="9"/>
        </w:numPr>
        <w:tabs>
          <w:tab w:val="left" w:pos="720"/>
        </w:tabs>
        <w:spacing w:line="360" w:lineRule="auto"/>
        <w:jc w:val="both"/>
      </w:pPr>
      <w:r>
        <w:t xml:space="preserve">Crear una nueva clase dando </w:t>
      </w:r>
      <w:proofErr w:type="spellStart"/>
      <w:r>
        <w:t>click</w:t>
      </w:r>
      <w:proofErr w:type="spellEnd"/>
      <w:r>
        <w:t xml:space="preserve"> derecho sobre el paquete </w:t>
      </w:r>
      <w:r>
        <w:rPr>
          <w:b/>
          <w:bCs/>
        </w:rPr>
        <w:t>guia1</w:t>
      </w:r>
      <w:r>
        <w:t xml:space="preserve">. </w:t>
      </w:r>
    </w:p>
    <w:p w14:paraId="0BE8A1FB" w14:textId="77777777" w:rsidR="00705034" w:rsidRDefault="00705034" w:rsidP="00CA240C">
      <w:pPr>
        <w:numPr>
          <w:ilvl w:val="0"/>
          <w:numId w:val="9"/>
        </w:numPr>
        <w:tabs>
          <w:tab w:val="left" w:pos="720"/>
        </w:tabs>
        <w:spacing w:line="360" w:lineRule="auto"/>
        <w:jc w:val="both"/>
      </w:pPr>
      <w:r>
        <w:t>En el campo “</w:t>
      </w:r>
      <w:proofErr w:type="spellStart"/>
      <w:r>
        <w:rPr>
          <w:b/>
          <w:bCs/>
        </w:rPr>
        <w:t>Name</w:t>
      </w:r>
      <w:proofErr w:type="spellEnd"/>
      <w:r>
        <w:t xml:space="preserve">” ingresar </w:t>
      </w:r>
      <w:bookmarkStart w:id="3" w:name="DDE_LINK12"/>
      <w:proofErr w:type="spellStart"/>
      <w:r>
        <w:rPr>
          <w:b/>
          <w:bCs/>
        </w:rPr>
        <w:t>LecturaConsola</w:t>
      </w:r>
      <w:proofErr w:type="spellEnd"/>
      <w:r>
        <w:t>.</w:t>
      </w:r>
      <w:bookmarkEnd w:id="3"/>
    </w:p>
    <w:p w14:paraId="61429DC3" w14:textId="1668C81D" w:rsidR="00BB5E2A" w:rsidRDefault="00BB5E2A" w:rsidP="00777052">
      <w:pPr>
        <w:numPr>
          <w:ilvl w:val="0"/>
          <w:numId w:val="9"/>
        </w:numPr>
        <w:spacing w:line="360" w:lineRule="auto"/>
        <w:jc w:val="both"/>
      </w:pPr>
      <w:r>
        <w:t>Ingresar el siguiente código.</w:t>
      </w:r>
    </w:p>
    <w:tbl>
      <w:tblPr>
        <w:tblStyle w:val="Tablaconcuadrcula"/>
        <w:tblW w:w="0" w:type="auto"/>
        <w:tblLook w:val="04A0" w:firstRow="1" w:lastRow="0" w:firstColumn="1" w:lastColumn="0" w:noHBand="0" w:noVBand="1"/>
      </w:tblPr>
      <w:tblGrid>
        <w:gridCol w:w="8828"/>
      </w:tblGrid>
      <w:tr w:rsidR="00777052" w14:paraId="2837982E" w14:textId="77777777" w:rsidTr="00777052">
        <w:tc>
          <w:tcPr>
            <w:tcW w:w="8828" w:type="dxa"/>
          </w:tcPr>
          <w:p w14:paraId="32AA1A85" w14:textId="1EFA6BF2" w:rsidR="00BC7377" w:rsidRPr="00BC7377" w:rsidRDefault="00BC7377" w:rsidP="00BC7377">
            <w:pPr>
              <w:tabs>
                <w:tab w:val="left" w:pos="720"/>
              </w:tabs>
              <w:spacing w:line="360" w:lineRule="auto"/>
              <w:rPr>
                <w:lang w:val="en-US"/>
              </w:rPr>
            </w:pPr>
            <w:r w:rsidRPr="00BC7377">
              <w:rPr>
                <w:lang w:val="en-US"/>
              </w:rPr>
              <w:t>package guia1;</w:t>
            </w:r>
          </w:p>
          <w:p w14:paraId="13DC7FB1" w14:textId="080BD93E" w:rsidR="00BC7377" w:rsidRPr="00BC7377" w:rsidRDefault="00BC7377" w:rsidP="00BC7377">
            <w:pPr>
              <w:tabs>
                <w:tab w:val="left" w:pos="720"/>
              </w:tabs>
              <w:spacing w:line="360" w:lineRule="auto"/>
              <w:rPr>
                <w:lang w:val="en-US"/>
              </w:rPr>
            </w:pPr>
            <w:r w:rsidRPr="00BC7377">
              <w:rPr>
                <w:lang w:val="en-US"/>
              </w:rPr>
              <w:t xml:space="preserve">import </w:t>
            </w:r>
            <w:proofErr w:type="spellStart"/>
            <w:r w:rsidRPr="00BC7377">
              <w:rPr>
                <w:lang w:val="en-US"/>
              </w:rPr>
              <w:t>java.util</w:t>
            </w:r>
            <w:proofErr w:type="spellEnd"/>
            <w:r w:rsidRPr="00BC7377">
              <w:rPr>
                <w:lang w:val="en-US"/>
              </w:rPr>
              <w:t>.*;</w:t>
            </w:r>
          </w:p>
          <w:p w14:paraId="0D1B6F36" w14:textId="77777777" w:rsidR="00BC7377" w:rsidRPr="00BC7377" w:rsidRDefault="00BC7377" w:rsidP="00BC7377">
            <w:pPr>
              <w:tabs>
                <w:tab w:val="left" w:pos="720"/>
              </w:tabs>
              <w:spacing w:line="360" w:lineRule="auto"/>
              <w:rPr>
                <w:lang w:val="en-US"/>
              </w:rPr>
            </w:pPr>
            <w:r w:rsidRPr="00BC7377">
              <w:rPr>
                <w:lang w:val="en-US"/>
              </w:rPr>
              <w:t xml:space="preserve">public class </w:t>
            </w:r>
            <w:proofErr w:type="spellStart"/>
            <w:r w:rsidRPr="00BC7377">
              <w:rPr>
                <w:lang w:val="en-US"/>
              </w:rPr>
              <w:t>LecturaConsola</w:t>
            </w:r>
            <w:proofErr w:type="spellEnd"/>
            <w:r w:rsidRPr="00BC7377">
              <w:rPr>
                <w:lang w:val="en-US"/>
              </w:rPr>
              <w:t xml:space="preserve"> {</w:t>
            </w:r>
          </w:p>
          <w:p w14:paraId="70863026" w14:textId="77777777" w:rsidR="00BC7377" w:rsidRPr="00BC7377" w:rsidRDefault="00BC7377" w:rsidP="00BC7377">
            <w:pPr>
              <w:tabs>
                <w:tab w:val="left" w:pos="720"/>
              </w:tabs>
              <w:spacing w:line="360" w:lineRule="auto"/>
              <w:rPr>
                <w:lang w:val="en-US"/>
              </w:rPr>
            </w:pPr>
            <w:r w:rsidRPr="00BC7377">
              <w:rPr>
                <w:lang w:val="en-US"/>
              </w:rPr>
              <w:t xml:space="preserve">    public static void </w:t>
            </w:r>
            <w:proofErr w:type="gramStart"/>
            <w:r w:rsidRPr="00BC7377">
              <w:rPr>
                <w:lang w:val="en-US"/>
              </w:rPr>
              <w:t>main(</w:t>
            </w:r>
            <w:proofErr w:type="gramEnd"/>
            <w:r w:rsidRPr="00BC7377">
              <w:rPr>
                <w:lang w:val="en-US"/>
              </w:rPr>
              <w:t xml:space="preserve">String[] </w:t>
            </w:r>
            <w:proofErr w:type="spellStart"/>
            <w:r w:rsidRPr="00BC7377">
              <w:rPr>
                <w:lang w:val="en-US"/>
              </w:rPr>
              <w:t>args</w:t>
            </w:r>
            <w:proofErr w:type="spellEnd"/>
            <w:r w:rsidRPr="00BC7377">
              <w:rPr>
                <w:lang w:val="en-US"/>
              </w:rPr>
              <w:t>){</w:t>
            </w:r>
          </w:p>
          <w:p w14:paraId="66F21139" w14:textId="77777777" w:rsidR="00BC7377" w:rsidRPr="00BC7377" w:rsidRDefault="00BC7377" w:rsidP="00BC7377">
            <w:pPr>
              <w:tabs>
                <w:tab w:val="left" w:pos="720"/>
              </w:tabs>
              <w:spacing w:line="360" w:lineRule="auto"/>
              <w:rPr>
                <w:lang w:val="en-US"/>
              </w:rPr>
            </w:pPr>
            <w:r w:rsidRPr="00BC7377">
              <w:rPr>
                <w:lang w:val="en-US"/>
              </w:rPr>
              <w:t xml:space="preserve">        Scanner reader = new </w:t>
            </w:r>
            <w:proofErr w:type="gramStart"/>
            <w:r w:rsidRPr="00BC7377">
              <w:rPr>
                <w:lang w:val="en-US"/>
              </w:rPr>
              <w:t>Scanner(</w:t>
            </w:r>
            <w:proofErr w:type="gramEnd"/>
            <w:r w:rsidRPr="00BC7377">
              <w:rPr>
                <w:lang w:val="en-US"/>
              </w:rPr>
              <w:t>System.in);</w:t>
            </w:r>
          </w:p>
          <w:p w14:paraId="6F8B9571" w14:textId="77777777" w:rsidR="00BC7377" w:rsidRPr="00BC7377" w:rsidRDefault="00BC7377" w:rsidP="00BC7377">
            <w:pPr>
              <w:tabs>
                <w:tab w:val="left" w:pos="720"/>
              </w:tabs>
              <w:spacing w:line="360" w:lineRule="auto"/>
              <w:rPr>
                <w:lang w:val="en-US"/>
              </w:rPr>
            </w:pPr>
            <w:r w:rsidRPr="00BC7377">
              <w:rPr>
                <w:lang w:val="en-US"/>
              </w:rPr>
              <w:t xml:space="preserve">        String </w:t>
            </w:r>
            <w:proofErr w:type="spellStart"/>
            <w:r w:rsidRPr="00BC7377">
              <w:rPr>
                <w:lang w:val="en-US"/>
              </w:rPr>
              <w:t>nombre</w:t>
            </w:r>
            <w:proofErr w:type="spellEnd"/>
            <w:r w:rsidRPr="00BC7377">
              <w:rPr>
                <w:lang w:val="en-US"/>
              </w:rPr>
              <w:t xml:space="preserve"> = "";</w:t>
            </w:r>
          </w:p>
          <w:p w14:paraId="58F0F2CE" w14:textId="77777777" w:rsidR="00BC7377" w:rsidRPr="00BC7377" w:rsidRDefault="00BC7377" w:rsidP="00BC7377">
            <w:pPr>
              <w:tabs>
                <w:tab w:val="left" w:pos="720"/>
              </w:tabs>
              <w:spacing w:line="360" w:lineRule="auto"/>
              <w:rPr>
                <w:lang w:val="en-US"/>
              </w:rPr>
            </w:pPr>
            <w:r w:rsidRPr="00BC7377">
              <w:rPr>
                <w:lang w:val="en-US"/>
              </w:rPr>
              <w:t xml:space="preserve">        int </w:t>
            </w:r>
            <w:proofErr w:type="spellStart"/>
            <w:r w:rsidRPr="00BC7377">
              <w:rPr>
                <w:lang w:val="en-US"/>
              </w:rPr>
              <w:t>edad</w:t>
            </w:r>
            <w:proofErr w:type="spellEnd"/>
            <w:r w:rsidRPr="00BC7377">
              <w:rPr>
                <w:lang w:val="en-US"/>
              </w:rPr>
              <w:t>;</w:t>
            </w:r>
          </w:p>
          <w:p w14:paraId="2E9FB243" w14:textId="77777777" w:rsidR="00BC7377" w:rsidRPr="00BC7377" w:rsidRDefault="00BC7377" w:rsidP="00BC7377">
            <w:pPr>
              <w:tabs>
                <w:tab w:val="left" w:pos="720"/>
              </w:tabs>
              <w:spacing w:line="360" w:lineRule="auto"/>
              <w:rPr>
                <w:lang w:val="en-US"/>
              </w:rPr>
            </w:pPr>
          </w:p>
          <w:p w14:paraId="3F867D9F" w14:textId="77777777" w:rsidR="00BC7377" w:rsidRPr="00BC7377" w:rsidRDefault="00BC7377" w:rsidP="00BC7377">
            <w:pPr>
              <w:tabs>
                <w:tab w:val="left" w:pos="720"/>
              </w:tabs>
              <w:spacing w:line="360" w:lineRule="auto"/>
              <w:rPr>
                <w:lang w:val="en-US"/>
              </w:rPr>
            </w:pPr>
            <w:r w:rsidRPr="00BC7377">
              <w:rPr>
                <w:lang w:val="en-US"/>
              </w:rPr>
              <w:t xml:space="preserve">        </w:t>
            </w:r>
            <w:proofErr w:type="spellStart"/>
            <w:r w:rsidRPr="00BC7377">
              <w:rPr>
                <w:lang w:val="en-US"/>
              </w:rPr>
              <w:t>System.out.print</w:t>
            </w:r>
            <w:proofErr w:type="spellEnd"/>
            <w:r w:rsidRPr="00BC7377">
              <w:rPr>
                <w:lang w:val="en-US"/>
              </w:rPr>
              <w:t>("</w:t>
            </w:r>
            <w:proofErr w:type="spellStart"/>
            <w:r w:rsidRPr="00BC7377">
              <w:rPr>
                <w:lang w:val="en-US"/>
              </w:rPr>
              <w:t>Ingrese</w:t>
            </w:r>
            <w:proofErr w:type="spellEnd"/>
            <w:r w:rsidRPr="00BC7377">
              <w:rPr>
                <w:lang w:val="en-US"/>
              </w:rPr>
              <w:t xml:space="preserve"> </w:t>
            </w:r>
            <w:proofErr w:type="spellStart"/>
            <w:r w:rsidRPr="00BC7377">
              <w:rPr>
                <w:lang w:val="en-US"/>
              </w:rPr>
              <w:t>su</w:t>
            </w:r>
            <w:proofErr w:type="spellEnd"/>
            <w:r w:rsidRPr="00BC7377">
              <w:rPr>
                <w:lang w:val="en-US"/>
              </w:rPr>
              <w:t xml:space="preserve"> </w:t>
            </w:r>
            <w:proofErr w:type="spellStart"/>
            <w:r w:rsidRPr="00BC7377">
              <w:rPr>
                <w:lang w:val="en-US"/>
              </w:rPr>
              <w:t>nombre</w:t>
            </w:r>
            <w:proofErr w:type="spellEnd"/>
            <w:r w:rsidRPr="00BC7377">
              <w:rPr>
                <w:lang w:val="en-US"/>
              </w:rPr>
              <w:t>: ");</w:t>
            </w:r>
          </w:p>
          <w:p w14:paraId="258E08F7" w14:textId="77777777" w:rsidR="00BC7377" w:rsidRPr="00BC7377" w:rsidRDefault="00BC7377" w:rsidP="00BC7377">
            <w:pPr>
              <w:tabs>
                <w:tab w:val="left" w:pos="720"/>
              </w:tabs>
              <w:spacing w:line="360" w:lineRule="auto"/>
              <w:rPr>
                <w:lang w:val="en-US"/>
              </w:rPr>
            </w:pPr>
            <w:r w:rsidRPr="00BC7377">
              <w:rPr>
                <w:lang w:val="en-US"/>
              </w:rPr>
              <w:t xml:space="preserve">        </w:t>
            </w:r>
            <w:proofErr w:type="spellStart"/>
            <w:r w:rsidRPr="00BC7377">
              <w:rPr>
                <w:lang w:val="en-US"/>
              </w:rPr>
              <w:t>nombre</w:t>
            </w:r>
            <w:proofErr w:type="spellEnd"/>
            <w:r w:rsidRPr="00BC7377">
              <w:rPr>
                <w:lang w:val="en-US"/>
              </w:rPr>
              <w:t>=</w:t>
            </w:r>
            <w:proofErr w:type="spellStart"/>
            <w:proofErr w:type="gramStart"/>
            <w:r w:rsidRPr="00BC7377">
              <w:rPr>
                <w:lang w:val="en-US"/>
              </w:rPr>
              <w:t>reader.nextLine</w:t>
            </w:r>
            <w:proofErr w:type="spellEnd"/>
            <w:proofErr w:type="gramEnd"/>
            <w:r w:rsidRPr="00BC7377">
              <w:rPr>
                <w:lang w:val="en-US"/>
              </w:rPr>
              <w:t>();</w:t>
            </w:r>
          </w:p>
          <w:p w14:paraId="54FABB27" w14:textId="77777777" w:rsidR="00BC7377" w:rsidRPr="00BC7377" w:rsidRDefault="00BC7377" w:rsidP="00BC7377">
            <w:pPr>
              <w:tabs>
                <w:tab w:val="left" w:pos="720"/>
              </w:tabs>
              <w:spacing w:line="360" w:lineRule="auto"/>
              <w:rPr>
                <w:lang w:val="en-US"/>
              </w:rPr>
            </w:pPr>
            <w:r w:rsidRPr="00BC7377">
              <w:rPr>
                <w:lang w:val="en-US"/>
              </w:rPr>
              <w:t xml:space="preserve">        </w:t>
            </w:r>
            <w:proofErr w:type="spellStart"/>
            <w:r w:rsidRPr="00BC7377">
              <w:rPr>
                <w:lang w:val="en-US"/>
              </w:rPr>
              <w:t>System.out.print</w:t>
            </w:r>
            <w:proofErr w:type="spellEnd"/>
            <w:r w:rsidRPr="00BC7377">
              <w:rPr>
                <w:lang w:val="en-US"/>
              </w:rPr>
              <w:t>("</w:t>
            </w:r>
            <w:proofErr w:type="spellStart"/>
            <w:r w:rsidRPr="00BC7377">
              <w:rPr>
                <w:lang w:val="en-US"/>
              </w:rPr>
              <w:t>Ingrese</w:t>
            </w:r>
            <w:proofErr w:type="spellEnd"/>
            <w:r w:rsidRPr="00BC7377">
              <w:rPr>
                <w:lang w:val="en-US"/>
              </w:rPr>
              <w:t xml:space="preserve"> </w:t>
            </w:r>
            <w:proofErr w:type="spellStart"/>
            <w:r w:rsidRPr="00BC7377">
              <w:rPr>
                <w:lang w:val="en-US"/>
              </w:rPr>
              <w:t>su</w:t>
            </w:r>
            <w:proofErr w:type="spellEnd"/>
            <w:r w:rsidRPr="00BC7377">
              <w:rPr>
                <w:lang w:val="en-US"/>
              </w:rPr>
              <w:t xml:space="preserve"> </w:t>
            </w:r>
            <w:proofErr w:type="spellStart"/>
            <w:r w:rsidRPr="00BC7377">
              <w:rPr>
                <w:lang w:val="en-US"/>
              </w:rPr>
              <w:t>edad</w:t>
            </w:r>
            <w:proofErr w:type="spellEnd"/>
            <w:r w:rsidRPr="00BC7377">
              <w:rPr>
                <w:lang w:val="en-US"/>
              </w:rPr>
              <w:t>: ");</w:t>
            </w:r>
          </w:p>
          <w:p w14:paraId="31EAB5B0" w14:textId="77777777" w:rsidR="00BC7377" w:rsidRPr="00BC7377" w:rsidRDefault="00BC7377" w:rsidP="00BC7377">
            <w:pPr>
              <w:tabs>
                <w:tab w:val="left" w:pos="720"/>
              </w:tabs>
              <w:spacing w:line="360" w:lineRule="auto"/>
              <w:rPr>
                <w:lang w:val="en-US"/>
              </w:rPr>
            </w:pPr>
            <w:r w:rsidRPr="00BC7377">
              <w:rPr>
                <w:lang w:val="en-US"/>
              </w:rPr>
              <w:t xml:space="preserve">        </w:t>
            </w:r>
            <w:proofErr w:type="spellStart"/>
            <w:r w:rsidRPr="00BC7377">
              <w:rPr>
                <w:lang w:val="en-US"/>
              </w:rPr>
              <w:t>edad</w:t>
            </w:r>
            <w:proofErr w:type="spellEnd"/>
            <w:r w:rsidRPr="00BC7377">
              <w:rPr>
                <w:lang w:val="en-US"/>
              </w:rPr>
              <w:t>=</w:t>
            </w:r>
            <w:proofErr w:type="spellStart"/>
            <w:proofErr w:type="gramStart"/>
            <w:r w:rsidRPr="00BC7377">
              <w:rPr>
                <w:lang w:val="en-US"/>
              </w:rPr>
              <w:t>reader.nextInt</w:t>
            </w:r>
            <w:proofErr w:type="spellEnd"/>
            <w:proofErr w:type="gramEnd"/>
            <w:r w:rsidRPr="00BC7377">
              <w:rPr>
                <w:lang w:val="en-US"/>
              </w:rPr>
              <w:t>();</w:t>
            </w:r>
          </w:p>
          <w:p w14:paraId="1448F7B5" w14:textId="77777777" w:rsidR="00BC7377" w:rsidRPr="00BC7377" w:rsidRDefault="00BC7377" w:rsidP="00BC7377">
            <w:pPr>
              <w:tabs>
                <w:tab w:val="left" w:pos="720"/>
              </w:tabs>
              <w:spacing w:line="360" w:lineRule="auto"/>
              <w:rPr>
                <w:lang w:val="en-US"/>
              </w:rPr>
            </w:pPr>
          </w:p>
          <w:p w14:paraId="4E539B44" w14:textId="77777777" w:rsidR="00BC7377" w:rsidRPr="008269E6" w:rsidRDefault="00BC7377" w:rsidP="00BC7377">
            <w:pPr>
              <w:tabs>
                <w:tab w:val="left" w:pos="720"/>
              </w:tabs>
              <w:spacing w:line="360" w:lineRule="auto"/>
              <w:rPr>
                <w:lang w:val="en-US"/>
              </w:rPr>
            </w:pPr>
            <w:r w:rsidRPr="00BC7377">
              <w:rPr>
                <w:lang w:val="en-US"/>
              </w:rPr>
              <w:t xml:space="preserve">        </w:t>
            </w:r>
            <w:proofErr w:type="spellStart"/>
            <w:r w:rsidRPr="008269E6">
              <w:rPr>
                <w:lang w:val="en-US"/>
              </w:rPr>
              <w:t>System.out.println</w:t>
            </w:r>
            <w:proofErr w:type="spellEnd"/>
            <w:r w:rsidRPr="008269E6">
              <w:rPr>
                <w:lang w:val="en-US"/>
              </w:rPr>
              <w:t>("</w:t>
            </w:r>
            <w:proofErr w:type="spellStart"/>
            <w:r w:rsidRPr="008269E6">
              <w:rPr>
                <w:lang w:val="en-US"/>
              </w:rPr>
              <w:t>Nombre</w:t>
            </w:r>
            <w:proofErr w:type="spellEnd"/>
            <w:r w:rsidRPr="008269E6">
              <w:rPr>
                <w:lang w:val="en-US"/>
              </w:rPr>
              <w:t>: "+</w:t>
            </w:r>
            <w:proofErr w:type="spellStart"/>
            <w:r w:rsidRPr="008269E6">
              <w:rPr>
                <w:lang w:val="en-US"/>
              </w:rPr>
              <w:t>nombre</w:t>
            </w:r>
            <w:proofErr w:type="spellEnd"/>
            <w:r w:rsidRPr="008269E6">
              <w:rPr>
                <w:lang w:val="en-US"/>
              </w:rPr>
              <w:t>);</w:t>
            </w:r>
          </w:p>
          <w:p w14:paraId="7878689A" w14:textId="77777777" w:rsidR="00BC7377" w:rsidRPr="00BC7377" w:rsidRDefault="00BC7377" w:rsidP="00BC7377">
            <w:pPr>
              <w:tabs>
                <w:tab w:val="left" w:pos="720"/>
              </w:tabs>
              <w:spacing w:line="360" w:lineRule="auto"/>
              <w:rPr>
                <w:lang w:val="en-US"/>
              </w:rPr>
            </w:pPr>
            <w:r w:rsidRPr="008269E6">
              <w:rPr>
                <w:lang w:val="en-US"/>
              </w:rPr>
              <w:t xml:space="preserve">        </w:t>
            </w:r>
            <w:proofErr w:type="spellStart"/>
            <w:r w:rsidRPr="00BC7377">
              <w:rPr>
                <w:lang w:val="en-US"/>
              </w:rPr>
              <w:t>System.out.println</w:t>
            </w:r>
            <w:proofErr w:type="spellEnd"/>
            <w:r w:rsidRPr="00BC7377">
              <w:rPr>
                <w:lang w:val="en-US"/>
              </w:rPr>
              <w:t>("</w:t>
            </w:r>
            <w:proofErr w:type="spellStart"/>
            <w:r w:rsidRPr="00BC7377">
              <w:rPr>
                <w:lang w:val="en-US"/>
              </w:rPr>
              <w:t>Edad</w:t>
            </w:r>
            <w:proofErr w:type="spellEnd"/>
            <w:r w:rsidRPr="00BC7377">
              <w:rPr>
                <w:lang w:val="en-US"/>
              </w:rPr>
              <w:t>: "+</w:t>
            </w:r>
            <w:proofErr w:type="spellStart"/>
            <w:r w:rsidRPr="00BC7377">
              <w:rPr>
                <w:lang w:val="en-US"/>
              </w:rPr>
              <w:t>edad</w:t>
            </w:r>
            <w:proofErr w:type="spellEnd"/>
            <w:r w:rsidRPr="00BC7377">
              <w:rPr>
                <w:lang w:val="en-US"/>
              </w:rPr>
              <w:t>);</w:t>
            </w:r>
          </w:p>
          <w:p w14:paraId="3E51C12D" w14:textId="77777777" w:rsidR="00BC7377" w:rsidRPr="00BC7377" w:rsidRDefault="00BC7377" w:rsidP="00BC7377">
            <w:pPr>
              <w:tabs>
                <w:tab w:val="left" w:pos="720"/>
              </w:tabs>
              <w:spacing w:line="360" w:lineRule="auto"/>
              <w:rPr>
                <w:lang w:val="en-US"/>
              </w:rPr>
            </w:pPr>
            <w:r w:rsidRPr="00BC7377">
              <w:rPr>
                <w:lang w:val="en-US"/>
              </w:rPr>
              <w:t xml:space="preserve">    }</w:t>
            </w:r>
          </w:p>
          <w:p w14:paraId="217F3597" w14:textId="616C9E1B" w:rsidR="00777052" w:rsidRDefault="00BC7377" w:rsidP="00BC7377">
            <w:pPr>
              <w:tabs>
                <w:tab w:val="left" w:pos="720"/>
              </w:tabs>
              <w:spacing w:line="360" w:lineRule="auto"/>
            </w:pPr>
            <w:r w:rsidRPr="00BC7377">
              <w:rPr>
                <w:lang w:val="en-US"/>
              </w:rPr>
              <w:t>}</w:t>
            </w:r>
          </w:p>
        </w:tc>
      </w:tr>
    </w:tbl>
    <w:p w14:paraId="53AB245F" w14:textId="77777777" w:rsidR="00CA240C" w:rsidRDefault="00CA240C" w:rsidP="00CA240C">
      <w:pPr>
        <w:tabs>
          <w:tab w:val="left" w:pos="720"/>
        </w:tabs>
        <w:spacing w:line="360" w:lineRule="auto"/>
      </w:pPr>
    </w:p>
    <w:p w14:paraId="679F24E1" w14:textId="77777777" w:rsidR="00CA240C" w:rsidRDefault="00CA240C" w:rsidP="00CA240C">
      <w:pPr>
        <w:pStyle w:val="Prrafodelista"/>
        <w:tabs>
          <w:tab w:val="left" w:pos="720"/>
        </w:tabs>
        <w:spacing w:line="360" w:lineRule="auto"/>
        <w:jc w:val="center"/>
        <w:rPr>
          <w:noProof/>
          <w:lang w:val="es-SV" w:eastAsia="es-SV"/>
        </w:rPr>
      </w:pPr>
    </w:p>
    <w:p w14:paraId="5F56B9CE" w14:textId="77777777" w:rsidR="00CA240C" w:rsidRDefault="00CA240C" w:rsidP="00CA240C">
      <w:pPr>
        <w:pStyle w:val="Prrafodelista"/>
        <w:tabs>
          <w:tab w:val="left" w:pos="720"/>
        </w:tabs>
        <w:spacing w:line="360" w:lineRule="auto"/>
        <w:jc w:val="center"/>
      </w:pPr>
    </w:p>
    <w:p w14:paraId="1D230D86" w14:textId="77777777" w:rsidR="00197BDF" w:rsidRDefault="00197BDF" w:rsidP="00197BDF">
      <w:pPr>
        <w:tabs>
          <w:tab w:val="left" w:pos="720"/>
        </w:tabs>
        <w:spacing w:line="360" w:lineRule="auto"/>
        <w:jc w:val="both"/>
      </w:pPr>
    </w:p>
    <w:p w14:paraId="64CA808E" w14:textId="77777777" w:rsidR="00197BDF" w:rsidRDefault="00197BDF" w:rsidP="00197BDF">
      <w:pPr>
        <w:tabs>
          <w:tab w:val="left" w:pos="720"/>
        </w:tabs>
        <w:spacing w:line="360" w:lineRule="auto"/>
        <w:jc w:val="both"/>
      </w:pPr>
    </w:p>
    <w:p w14:paraId="47B2AE3D" w14:textId="77777777" w:rsidR="0011249A" w:rsidRDefault="0011249A" w:rsidP="000E6EA8">
      <w:pPr>
        <w:tabs>
          <w:tab w:val="left" w:pos="720"/>
        </w:tabs>
        <w:spacing w:line="360" w:lineRule="auto"/>
        <w:ind w:left="720"/>
      </w:pPr>
    </w:p>
    <w:p w14:paraId="2CD32E28" w14:textId="77777777" w:rsidR="001F1C5D" w:rsidRPr="005010CF" w:rsidRDefault="001F1C5D" w:rsidP="001F1C5D">
      <w:pPr>
        <w:tabs>
          <w:tab w:val="left" w:pos="720"/>
        </w:tabs>
        <w:spacing w:line="360" w:lineRule="auto"/>
      </w:pPr>
    </w:p>
    <w:p w14:paraId="3C9E7FC3" w14:textId="77777777" w:rsidR="004034EC" w:rsidRPr="005010CF" w:rsidRDefault="004034EC" w:rsidP="00F51E7B">
      <w:pPr>
        <w:spacing w:line="360" w:lineRule="auto"/>
      </w:pPr>
    </w:p>
    <w:p w14:paraId="27981D67" w14:textId="77777777" w:rsidR="00BC17B7" w:rsidRPr="0031445E" w:rsidRDefault="00BC17B7" w:rsidP="0031445E">
      <w:pPr>
        <w:spacing w:line="360" w:lineRule="auto"/>
        <w:jc w:val="both"/>
      </w:pPr>
    </w:p>
    <w:p w14:paraId="11ACCFCA" w14:textId="77777777" w:rsidR="00B03B11" w:rsidRPr="00B12FD1" w:rsidRDefault="00B03B11" w:rsidP="00B03B11">
      <w:pPr>
        <w:spacing w:line="360" w:lineRule="auto"/>
        <w:jc w:val="both"/>
        <w:rPr>
          <w:lang w:val="es-SV"/>
        </w:rPr>
      </w:pPr>
    </w:p>
    <w:p w14:paraId="2DAC23EB" w14:textId="77777777" w:rsidR="004505D2" w:rsidRDefault="004505D2" w:rsidP="00B03B11">
      <w:pPr>
        <w:jc w:val="both"/>
      </w:pPr>
    </w:p>
    <w:p w14:paraId="3FEAB64D" w14:textId="77777777" w:rsidR="00BB5E2A" w:rsidRDefault="00BB5E2A" w:rsidP="00BB5E2A">
      <w:pPr>
        <w:spacing w:line="360" w:lineRule="auto"/>
        <w:jc w:val="both"/>
      </w:pPr>
    </w:p>
    <w:p w14:paraId="2A609033" w14:textId="77777777" w:rsidR="00BB5E2A" w:rsidRDefault="00BB5E2A" w:rsidP="00B03B11">
      <w:pPr>
        <w:numPr>
          <w:ilvl w:val="0"/>
          <w:numId w:val="9"/>
        </w:numPr>
        <w:tabs>
          <w:tab w:val="left" w:pos="720"/>
        </w:tabs>
        <w:spacing w:line="360" w:lineRule="auto"/>
        <w:jc w:val="both"/>
      </w:pPr>
      <w:r>
        <w:t>Salida en la ventana de comandos</w:t>
      </w:r>
    </w:p>
    <w:p w14:paraId="5588C167" w14:textId="153CDCD5" w:rsidR="00BB5E2A" w:rsidRDefault="00925AC2" w:rsidP="00925AC2">
      <w:pPr>
        <w:tabs>
          <w:tab w:val="left" w:pos="720"/>
        </w:tabs>
        <w:spacing w:line="360" w:lineRule="auto"/>
        <w:ind w:left="360"/>
        <w:jc w:val="center"/>
      </w:pPr>
      <w:r w:rsidRPr="00925AC2">
        <w:rPr>
          <w:noProof/>
        </w:rPr>
        <w:drawing>
          <wp:inline distT="0" distB="0" distL="0" distR="0" wp14:anchorId="5AF08276" wp14:editId="74CBEE11">
            <wp:extent cx="4667901" cy="2838846"/>
            <wp:effectExtent l="0" t="0" r="0" b="0"/>
            <wp:docPr id="15082430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3009" name="Imagen 1" descr="Texto&#10;&#10;Descripción generada automáticamente"/>
                    <pic:cNvPicPr/>
                  </pic:nvPicPr>
                  <pic:blipFill>
                    <a:blip r:embed="rId23"/>
                    <a:stretch>
                      <a:fillRect/>
                    </a:stretch>
                  </pic:blipFill>
                  <pic:spPr>
                    <a:xfrm>
                      <a:off x="0" y="0"/>
                      <a:ext cx="4667901" cy="2838846"/>
                    </a:xfrm>
                    <a:prstGeom prst="rect">
                      <a:avLst/>
                    </a:prstGeom>
                  </pic:spPr>
                </pic:pic>
              </a:graphicData>
            </a:graphic>
          </wp:inline>
        </w:drawing>
      </w:r>
    </w:p>
    <w:p w14:paraId="7A707431" w14:textId="77777777" w:rsidR="00BB5E2A" w:rsidRDefault="00BB5E2A" w:rsidP="00BB5E2A">
      <w:pPr>
        <w:spacing w:line="360" w:lineRule="auto"/>
        <w:jc w:val="both"/>
        <w:rPr>
          <w:b/>
          <w:bCs/>
        </w:rPr>
      </w:pPr>
      <w:r>
        <w:rPr>
          <w:b/>
          <w:bCs/>
        </w:rPr>
        <w:t xml:space="preserve">Explicación de la clase </w:t>
      </w:r>
      <w:proofErr w:type="spellStart"/>
      <w:r>
        <w:rPr>
          <w:b/>
          <w:bCs/>
        </w:rPr>
        <w:t>Sccaner</w:t>
      </w:r>
      <w:proofErr w:type="spellEnd"/>
    </w:p>
    <w:p w14:paraId="47266B98" w14:textId="77777777" w:rsidR="00BB5E2A" w:rsidRPr="00BB5E2A" w:rsidRDefault="00BB5E2A" w:rsidP="00BB5E2A">
      <w:pPr>
        <w:spacing w:line="360" w:lineRule="auto"/>
        <w:jc w:val="both"/>
        <w:rPr>
          <w:b/>
          <w:bCs/>
        </w:rPr>
      </w:pPr>
      <w:r>
        <w:t xml:space="preserve">La utilización de la clase Scanner es muy sencilla. Lo primero que tenemos que hacer es declarar un objeto Scanner instanciándolo contra la consola, es decir, contra el objeto </w:t>
      </w:r>
      <w:r>
        <w:rPr>
          <w:b/>
          <w:bCs/>
        </w:rPr>
        <w:t>System.in.</w:t>
      </w:r>
    </w:p>
    <w:p w14:paraId="27FA805C" w14:textId="77777777" w:rsidR="00BB5E2A" w:rsidRPr="00BB5E2A" w:rsidRDefault="00BB5E2A" w:rsidP="00BB5E2A">
      <w:pPr>
        <w:spacing w:line="360" w:lineRule="auto"/>
        <w:jc w:val="center"/>
        <w:rPr>
          <w:b/>
          <w:bCs/>
          <w:lang w:val="en-US"/>
        </w:rPr>
      </w:pPr>
      <w:r>
        <w:rPr>
          <w:b/>
          <w:bCs/>
          <w:lang w:val="en-US"/>
        </w:rPr>
        <w:t xml:space="preserve">Scanner reader = new </w:t>
      </w:r>
      <w:proofErr w:type="gramStart"/>
      <w:r>
        <w:rPr>
          <w:b/>
          <w:bCs/>
          <w:lang w:val="en-US"/>
        </w:rPr>
        <w:t>Scanner(</w:t>
      </w:r>
      <w:proofErr w:type="gramEnd"/>
      <w:r>
        <w:rPr>
          <w:b/>
          <w:bCs/>
          <w:lang w:val="en-US"/>
        </w:rPr>
        <w:t>System.in);</w:t>
      </w:r>
    </w:p>
    <w:p w14:paraId="501B109A" w14:textId="77777777" w:rsidR="00BB5E2A" w:rsidRDefault="00BB5E2A" w:rsidP="00BB5E2A">
      <w:pPr>
        <w:spacing w:line="360" w:lineRule="auto"/>
        <w:jc w:val="both"/>
      </w:pPr>
      <w:r>
        <w:t xml:space="preserve">Ahora, para leer lo que el usuario está introduciendo por la consola deberemos de utilizar el </w:t>
      </w:r>
      <w:proofErr w:type="gramStart"/>
      <w:r>
        <w:t xml:space="preserve">método  </w:t>
      </w:r>
      <w:proofErr w:type="spellStart"/>
      <w:r>
        <w:rPr>
          <w:b/>
          <w:bCs/>
        </w:rPr>
        <w:t>nextLine</w:t>
      </w:r>
      <w:proofErr w:type="spellEnd"/>
      <w:proofErr w:type="gramEnd"/>
      <w:r>
        <w:t xml:space="preserve">. Este nos devolverá los caracteres que encuentre en la consola hasta encontrarse un retorno de carro. El valor se lo asignaremos a una variable </w:t>
      </w:r>
      <w:proofErr w:type="spellStart"/>
      <w:r>
        <w:t>String</w:t>
      </w:r>
      <w:proofErr w:type="spellEnd"/>
      <w:r>
        <w:t>.</w:t>
      </w:r>
    </w:p>
    <w:p w14:paraId="3958D337" w14:textId="77777777" w:rsidR="00BB5E2A" w:rsidRDefault="00BB5E2A" w:rsidP="00BB5E2A">
      <w:pPr>
        <w:spacing w:line="360" w:lineRule="auto"/>
        <w:jc w:val="center"/>
        <w:rPr>
          <w:b/>
          <w:bCs/>
        </w:rPr>
      </w:pPr>
      <w:r>
        <w:rPr>
          <w:b/>
          <w:bCs/>
        </w:rPr>
        <w:t>nombre=</w:t>
      </w:r>
      <w:proofErr w:type="spellStart"/>
      <w:proofErr w:type="gramStart"/>
      <w:r>
        <w:rPr>
          <w:b/>
          <w:bCs/>
        </w:rPr>
        <w:t>reader.nextLine</w:t>
      </w:r>
      <w:proofErr w:type="spellEnd"/>
      <w:proofErr w:type="gramEnd"/>
      <w:r>
        <w:rPr>
          <w:b/>
          <w:bCs/>
        </w:rPr>
        <w:t>();</w:t>
      </w:r>
    </w:p>
    <w:p w14:paraId="6E053E42" w14:textId="77777777" w:rsidR="005A4EBB" w:rsidRDefault="005A4EBB">
      <w:pPr>
        <w:suppressAutoHyphens w:val="0"/>
        <w:spacing w:after="160" w:line="259" w:lineRule="auto"/>
        <w:rPr>
          <w:b/>
          <w:bCs/>
        </w:rPr>
      </w:pPr>
      <w:r>
        <w:rPr>
          <w:b/>
          <w:bCs/>
        </w:rPr>
        <w:br w:type="page"/>
      </w:r>
    </w:p>
    <w:p w14:paraId="311C3EE1" w14:textId="231EC200" w:rsidR="005A4EBB" w:rsidRDefault="005A4EBB" w:rsidP="005A4EBB">
      <w:pPr>
        <w:spacing w:line="360" w:lineRule="auto"/>
        <w:rPr>
          <w:b/>
          <w:bCs/>
        </w:rPr>
      </w:pPr>
      <w:r>
        <w:rPr>
          <w:b/>
          <w:bCs/>
        </w:rPr>
        <w:lastRenderedPageBreak/>
        <w:t xml:space="preserve">Resultado personal: </w:t>
      </w:r>
    </w:p>
    <w:p w14:paraId="29AD87C7" w14:textId="4E251395" w:rsidR="005A4EBB" w:rsidRDefault="005A4EBB" w:rsidP="005A4EBB">
      <w:pPr>
        <w:spacing w:line="360" w:lineRule="auto"/>
        <w:rPr>
          <w:b/>
          <w:bCs/>
        </w:rPr>
      </w:pPr>
      <w:r w:rsidRPr="005A4EBB">
        <w:rPr>
          <w:b/>
          <w:bCs/>
          <w:noProof/>
        </w:rPr>
        <w:drawing>
          <wp:inline distT="0" distB="0" distL="0" distR="0" wp14:anchorId="7F6D1291" wp14:editId="6F441D23">
            <wp:extent cx="5612130" cy="205168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051685"/>
                    </a:xfrm>
                    <a:prstGeom prst="rect">
                      <a:avLst/>
                    </a:prstGeom>
                  </pic:spPr>
                </pic:pic>
              </a:graphicData>
            </a:graphic>
          </wp:inline>
        </w:drawing>
      </w:r>
    </w:p>
    <w:p w14:paraId="581AFB52" w14:textId="77777777" w:rsidR="005A4EBB" w:rsidRDefault="005A4EBB" w:rsidP="00034C64">
      <w:pPr>
        <w:spacing w:line="360" w:lineRule="auto"/>
        <w:jc w:val="both"/>
        <w:rPr>
          <w:b/>
          <w:u w:val="single"/>
        </w:rPr>
      </w:pPr>
    </w:p>
    <w:p w14:paraId="1FABB4B5" w14:textId="5A325606" w:rsidR="00034C64" w:rsidRDefault="00034C64" w:rsidP="00034C64">
      <w:pPr>
        <w:spacing w:line="360" w:lineRule="auto"/>
        <w:jc w:val="both"/>
        <w:rPr>
          <w:b/>
          <w:u w:val="single"/>
        </w:rPr>
      </w:pPr>
      <w:r>
        <w:rPr>
          <w:b/>
          <w:u w:val="single"/>
        </w:rPr>
        <w:t>Ejercicio 2:</w:t>
      </w:r>
    </w:p>
    <w:p w14:paraId="1940416C" w14:textId="77777777" w:rsidR="00034C64" w:rsidRDefault="00034C64" w:rsidP="00034C64">
      <w:pPr>
        <w:spacing w:line="360" w:lineRule="auto"/>
        <w:jc w:val="both"/>
        <w:rPr>
          <w:b/>
          <w:u w:val="single"/>
        </w:rPr>
      </w:pPr>
    </w:p>
    <w:p w14:paraId="511A9284" w14:textId="77777777" w:rsidR="00034C64" w:rsidRDefault="00034C64" w:rsidP="00034C64">
      <w:pPr>
        <w:spacing w:line="360" w:lineRule="auto"/>
        <w:rPr>
          <w:b/>
        </w:rPr>
      </w:pPr>
      <w:r>
        <w:rPr>
          <w:b/>
        </w:rPr>
        <w:t>¿Cómo mostrar texto en un cuadro de diálogo?</w:t>
      </w:r>
    </w:p>
    <w:p w14:paraId="0373BA55" w14:textId="77777777" w:rsidR="00034C64" w:rsidRDefault="00034C64" w:rsidP="00034C64">
      <w:pPr>
        <w:spacing w:line="360" w:lineRule="auto"/>
        <w:rPr>
          <w:b/>
        </w:rPr>
      </w:pPr>
    </w:p>
    <w:p w14:paraId="09C00355" w14:textId="77777777" w:rsidR="00034C64" w:rsidRDefault="00034C64" w:rsidP="00034C64">
      <w:pPr>
        <w:tabs>
          <w:tab w:val="left" w:pos="1372"/>
        </w:tabs>
        <w:spacing w:line="360" w:lineRule="auto"/>
        <w:jc w:val="both"/>
      </w:pPr>
      <w:r>
        <w:t xml:space="preserve">El primer ejercicio, muestra la salida de un programa en la ventana de comandos. Y ahora, en el segundo ejemplo vamos a mostrar la salida de un programa en un </w:t>
      </w:r>
      <w:r>
        <w:rPr>
          <w:b/>
          <w:u w:val="single"/>
        </w:rPr>
        <w:t>cuadro de dialogo.</w:t>
      </w:r>
    </w:p>
    <w:p w14:paraId="264C8D0D" w14:textId="77777777" w:rsidR="00034C64" w:rsidRDefault="00034C64" w:rsidP="00034C64">
      <w:pPr>
        <w:tabs>
          <w:tab w:val="left" w:pos="1372"/>
        </w:tabs>
        <w:spacing w:line="360" w:lineRule="auto"/>
        <w:jc w:val="both"/>
      </w:pPr>
      <w:r>
        <w:t xml:space="preserve">Generalmente, los cuadros de diálogo son ventanas en las que los programas muestran mensajes importantes a los usuarios del programa. La clase </w:t>
      </w:r>
      <w:bookmarkStart w:id="4" w:name="DDE_LINK14"/>
      <w:proofErr w:type="spellStart"/>
      <w:r>
        <w:rPr>
          <w:b/>
        </w:rPr>
        <w:t>JOptionPane</w:t>
      </w:r>
      <w:bookmarkEnd w:id="4"/>
      <w:r>
        <w:t>de</w:t>
      </w:r>
      <w:proofErr w:type="spellEnd"/>
      <w:r>
        <w:t xml:space="preserve"> Java proporciona cuadros de diálogo previamente empaquetados, los cuales permiten a los programadores mostrar ventanas que contengan mensajes para los usuarios.</w:t>
      </w:r>
    </w:p>
    <w:p w14:paraId="61CBF5E6" w14:textId="77777777" w:rsidR="00034C64" w:rsidRDefault="00034C64" w:rsidP="00034C64">
      <w:pPr>
        <w:tabs>
          <w:tab w:val="left" w:pos="1372"/>
        </w:tabs>
        <w:spacing w:line="360" w:lineRule="auto"/>
        <w:jc w:val="both"/>
      </w:pPr>
      <w:r>
        <w:t>Uno de los puntos fuertes de Java es su extenso conjunto de clases predefinidas que los programadores pueden usar, en vez de tener que “reinventar la rueda”. A lo largo del ciclo emplearemos muchas de esas clases. Las numerosas clases predefinidas de Java se agrupan en categorías de clases relacionadas, conocidas como paquetes. Un paquete es una colección de clases con nombre; éstos se conocen colectivamente como la biblioteca de clases de Java, o la interfaz de programación de aplicaciones de Java [ API (Por sus siglas en inglés) de Java]. Los paquetes del API de Java se dividen en básicos y opcionales. Los nombres de la mayoría de los paquetes del API de Java comienzan, ya sea con “Java” (paquetes básicos) o “</w:t>
      </w:r>
      <w:proofErr w:type="spellStart"/>
      <w:r>
        <w:t>Javax</w:t>
      </w:r>
      <w:proofErr w:type="spellEnd"/>
      <w:r>
        <w:t xml:space="preserve">” (paquetes opcionales. Aunque algunos nombres de paquetes en el API de Java comienzan con </w:t>
      </w:r>
      <w:proofErr w:type="spellStart"/>
      <w:r>
        <w:t>org</w:t>
      </w:r>
      <w:proofErr w:type="spellEnd"/>
      <w:r>
        <w:t xml:space="preserve">.). Muchos de ellos se incluyen como parte del Kit de desarrollo de software para Java 2. A medida que Java </w:t>
      </w:r>
      <w:proofErr w:type="gramStart"/>
      <w:r>
        <w:t>continua</w:t>
      </w:r>
      <w:proofErr w:type="gramEnd"/>
      <w:r>
        <w:t xml:space="preserve"> evolucionando, la mayoría de los nuevos </w:t>
      </w:r>
      <w:r>
        <w:lastRenderedPageBreak/>
        <w:t xml:space="preserve">paquetes se desarrollan como paquetes opcionales. Estos a menudo pueden descargarse de java.sun.com y se utilizan para mejorar las capacidades de Java. En este ejemplo utilizamos la clase predefinida de Java </w:t>
      </w:r>
      <w:proofErr w:type="spellStart"/>
      <w:r>
        <w:rPr>
          <w:b/>
        </w:rPr>
        <w:t>JOptionPane</w:t>
      </w:r>
      <w:proofErr w:type="spellEnd"/>
      <w:r>
        <w:t xml:space="preserve">, la cual se encuentra en el paquete </w:t>
      </w:r>
      <w:proofErr w:type="spellStart"/>
      <w:proofErr w:type="gramStart"/>
      <w:r>
        <w:rPr>
          <w:b/>
        </w:rPr>
        <w:t>javax.swing</w:t>
      </w:r>
      <w:proofErr w:type="spellEnd"/>
      <w:proofErr w:type="gramEnd"/>
      <w:r>
        <w:t>.</w:t>
      </w:r>
    </w:p>
    <w:p w14:paraId="68A57203" w14:textId="77777777" w:rsidR="00034C64" w:rsidRDefault="00034C64" w:rsidP="00034C64">
      <w:pPr>
        <w:tabs>
          <w:tab w:val="left" w:pos="1372"/>
        </w:tabs>
        <w:spacing w:line="360" w:lineRule="auto"/>
        <w:jc w:val="both"/>
      </w:pPr>
    </w:p>
    <w:p w14:paraId="2E13C7CA" w14:textId="77777777" w:rsidR="00034C64" w:rsidRDefault="00034C64" w:rsidP="00034C64">
      <w:pPr>
        <w:numPr>
          <w:ilvl w:val="0"/>
          <w:numId w:val="11"/>
        </w:numPr>
        <w:tabs>
          <w:tab w:val="left" w:pos="720"/>
          <w:tab w:val="left" w:pos="2092"/>
        </w:tabs>
        <w:spacing w:line="360" w:lineRule="auto"/>
        <w:jc w:val="both"/>
        <w:rPr>
          <w:b/>
        </w:rPr>
      </w:pPr>
      <w:r>
        <w:rPr>
          <w:b/>
        </w:rPr>
        <w:t>Paso 1</w:t>
      </w:r>
    </w:p>
    <w:p w14:paraId="47E45D09" w14:textId="2E2CACF3" w:rsidR="00034C64" w:rsidRDefault="00034C64" w:rsidP="00034C64">
      <w:pPr>
        <w:tabs>
          <w:tab w:val="left" w:pos="2080"/>
        </w:tabs>
        <w:spacing w:line="360" w:lineRule="auto"/>
        <w:ind w:left="708"/>
        <w:jc w:val="both"/>
        <w:rPr>
          <w:b/>
        </w:rPr>
      </w:pPr>
      <w:r>
        <w:t xml:space="preserve">Agregue una nueva clase al proyecto, con el nombre de </w:t>
      </w:r>
      <w:proofErr w:type="spellStart"/>
      <w:r>
        <w:rPr>
          <w:b/>
        </w:rPr>
        <w:t>CuadroDialogo</w:t>
      </w:r>
      <w:proofErr w:type="spellEnd"/>
      <w:r>
        <w:rPr>
          <w:b/>
        </w:rPr>
        <w:t xml:space="preserve">. </w:t>
      </w:r>
      <w:r>
        <w:t xml:space="preserve">Para hacer   esto haga clic derecho en el paquete </w:t>
      </w:r>
      <w:r>
        <w:rPr>
          <w:b/>
          <w:bCs/>
        </w:rPr>
        <w:t>guia1</w:t>
      </w:r>
      <w:r>
        <w:t xml:space="preserve"> y seleccione la opción </w:t>
      </w:r>
      <w:r>
        <w:rPr>
          <w:b/>
        </w:rPr>
        <w:t>New</w:t>
      </w:r>
      <w:r>
        <w:t xml:space="preserve"> y después </w:t>
      </w:r>
      <w:r>
        <w:rPr>
          <w:b/>
        </w:rPr>
        <w:t xml:space="preserve">Java </w:t>
      </w:r>
      <w:proofErr w:type="spellStart"/>
      <w:r>
        <w:rPr>
          <w:b/>
        </w:rPr>
        <w:t>Class</w:t>
      </w:r>
      <w:proofErr w:type="spellEnd"/>
      <w:r>
        <w:rPr>
          <w:b/>
        </w:rPr>
        <w:t>…</w:t>
      </w:r>
    </w:p>
    <w:p w14:paraId="6597E54A" w14:textId="77777777" w:rsidR="00034C64" w:rsidRPr="00034C64" w:rsidRDefault="00034C64" w:rsidP="00034C64"/>
    <w:tbl>
      <w:tblPr>
        <w:tblStyle w:val="Tablaconcuadrcula"/>
        <w:tblW w:w="0" w:type="auto"/>
        <w:tblLook w:val="04A0" w:firstRow="1" w:lastRow="0" w:firstColumn="1" w:lastColumn="0" w:noHBand="0" w:noVBand="1"/>
      </w:tblPr>
      <w:tblGrid>
        <w:gridCol w:w="8828"/>
      </w:tblGrid>
      <w:tr w:rsidR="00935F5B" w14:paraId="53A77C44" w14:textId="77777777" w:rsidTr="00935F5B">
        <w:tc>
          <w:tcPr>
            <w:tcW w:w="8828" w:type="dxa"/>
          </w:tcPr>
          <w:p w14:paraId="4E48EEDC" w14:textId="77777777" w:rsidR="00935F5B" w:rsidRPr="00935F5B" w:rsidRDefault="00935F5B" w:rsidP="00935F5B">
            <w:pPr>
              <w:rPr>
                <w:lang w:val="en-US"/>
              </w:rPr>
            </w:pPr>
            <w:r w:rsidRPr="00935F5B">
              <w:rPr>
                <w:lang w:val="en-US"/>
              </w:rPr>
              <w:t>package guia1;</w:t>
            </w:r>
          </w:p>
          <w:p w14:paraId="5F004151" w14:textId="77777777" w:rsidR="00935F5B" w:rsidRPr="00935F5B" w:rsidRDefault="00935F5B" w:rsidP="00935F5B">
            <w:pPr>
              <w:rPr>
                <w:lang w:val="en-US"/>
              </w:rPr>
            </w:pPr>
          </w:p>
          <w:p w14:paraId="27D6A0A3" w14:textId="77777777" w:rsidR="00935F5B" w:rsidRPr="00935F5B" w:rsidRDefault="00935F5B" w:rsidP="00935F5B">
            <w:pPr>
              <w:rPr>
                <w:lang w:val="en-US"/>
              </w:rPr>
            </w:pPr>
            <w:r w:rsidRPr="00935F5B">
              <w:rPr>
                <w:lang w:val="en-US"/>
              </w:rPr>
              <w:t xml:space="preserve">import </w:t>
            </w:r>
            <w:proofErr w:type="spellStart"/>
            <w:proofErr w:type="gramStart"/>
            <w:r w:rsidRPr="00935F5B">
              <w:rPr>
                <w:lang w:val="en-US"/>
              </w:rPr>
              <w:t>javax.swing</w:t>
            </w:r>
            <w:proofErr w:type="gramEnd"/>
            <w:r w:rsidRPr="00935F5B">
              <w:rPr>
                <w:lang w:val="en-US"/>
              </w:rPr>
              <w:t>.JOptionPane</w:t>
            </w:r>
            <w:proofErr w:type="spellEnd"/>
            <w:r w:rsidRPr="00935F5B">
              <w:rPr>
                <w:lang w:val="en-US"/>
              </w:rPr>
              <w:t>;</w:t>
            </w:r>
          </w:p>
          <w:p w14:paraId="6FDD4961" w14:textId="77777777" w:rsidR="00935F5B" w:rsidRPr="00935F5B" w:rsidRDefault="00935F5B" w:rsidP="00935F5B">
            <w:pPr>
              <w:rPr>
                <w:lang w:val="en-US"/>
              </w:rPr>
            </w:pPr>
            <w:r w:rsidRPr="00935F5B">
              <w:rPr>
                <w:lang w:val="en-US"/>
              </w:rPr>
              <w:t xml:space="preserve">public class </w:t>
            </w:r>
            <w:proofErr w:type="spellStart"/>
            <w:r w:rsidRPr="00935F5B">
              <w:rPr>
                <w:lang w:val="en-US"/>
              </w:rPr>
              <w:t>CuadroDialogo</w:t>
            </w:r>
            <w:proofErr w:type="spellEnd"/>
            <w:r w:rsidRPr="00935F5B">
              <w:rPr>
                <w:lang w:val="en-US"/>
              </w:rPr>
              <w:t xml:space="preserve"> {</w:t>
            </w:r>
          </w:p>
          <w:p w14:paraId="175508F9" w14:textId="77777777" w:rsidR="00935F5B" w:rsidRPr="00935F5B" w:rsidRDefault="00935F5B" w:rsidP="00935F5B">
            <w:pPr>
              <w:rPr>
                <w:lang w:val="en-US"/>
              </w:rPr>
            </w:pPr>
            <w:r w:rsidRPr="00935F5B">
              <w:rPr>
                <w:lang w:val="en-US"/>
              </w:rPr>
              <w:t xml:space="preserve">    public static void </w:t>
            </w:r>
            <w:proofErr w:type="gramStart"/>
            <w:r w:rsidRPr="00935F5B">
              <w:rPr>
                <w:lang w:val="en-US"/>
              </w:rPr>
              <w:t>main(</w:t>
            </w:r>
            <w:proofErr w:type="gramEnd"/>
            <w:r w:rsidRPr="00935F5B">
              <w:rPr>
                <w:lang w:val="en-US"/>
              </w:rPr>
              <w:t xml:space="preserve">String[] </w:t>
            </w:r>
            <w:proofErr w:type="spellStart"/>
            <w:r w:rsidRPr="00935F5B">
              <w:rPr>
                <w:lang w:val="en-US"/>
              </w:rPr>
              <w:t>args</w:t>
            </w:r>
            <w:proofErr w:type="spellEnd"/>
            <w:r w:rsidRPr="00935F5B">
              <w:rPr>
                <w:lang w:val="en-US"/>
              </w:rPr>
              <w:t>) {</w:t>
            </w:r>
          </w:p>
          <w:p w14:paraId="34460050" w14:textId="77777777" w:rsidR="00935F5B" w:rsidRPr="00935F5B" w:rsidRDefault="00935F5B" w:rsidP="00935F5B">
            <w:pPr>
              <w:rPr>
                <w:lang w:val="en-US"/>
              </w:rPr>
            </w:pPr>
            <w:r w:rsidRPr="00935F5B">
              <w:rPr>
                <w:lang w:val="en-US"/>
              </w:rPr>
              <w:t xml:space="preserve">        </w:t>
            </w:r>
            <w:proofErr w:type="spellStart"/>
            <w:r w:rsidRPr="00935F5B">
              <w:rPr>
                <w:lang w:val="en-US"/>
              </w:rPr>
              <w:t>JOptionPane.showMessageDialog</w:t>
            </w:r>
            <w:proofErr w:type="spellEnd"/>
            <w:r w:rsidRPr="00935F5B">
              <w:rPr>
                <w:lang w:val="en-US"/>
              </w:rPr>
              <w:t>(null, "Bienvenido a IntelliJ IDEA IDE 2024");</w:t>
            </w:r>
          </w:p>
          <w:p w14:paraId="7C86DE51" w14:textId="77777777" w:rsidR="00935F5B" w:rsidRPr="00935F5B" w:rsidRDefault="00935F5B" w:rsidP="00935F5B">
            <w:pPr>
              <w:rPr>
                <w:lang w:val="en-US"/>
              </w:rPr>
            </w:pPr>
            <w:r w:rsidRPr="00935F5B">
              <w:rPr>
                <w:lang w:val="en-US"/>
              </w:rPr>
              <w:t xml:space="preserve">        </w:t>
            </w:r>
            <w:proofErr w:type="spellStart"/>
            <w:r w:rsidRPr="00935F5B">
              <w:rPr>
                <w:lang w:val="en-US"/>
              </w:rPr>
              <w:t>System.exit</w:t>
            </w:r>
            <w:proofErr w:type="spellEnd"/>
            <w:r w:rsidRPr="00935F5B">
              <w:rPr>
                <w:lang w:val="en-US"/>
              </w:rPr>
              <w:t>(0);</w:t>
            </w:r>
          </w:p>
          <w:p w14:paraId="5D0BC0C9" w14:textId="77777777" w:rsidR="00935F5B" w:rsidRDefault="00935F5B" w:rsidP="00935F5B">
            <w:r w:rsidRPr="00935F5B">
              <w:rPr>
                <w:lang w:val="en-US"/>
              </w:rPr>
              <w:t xml:space="preserve">    </w:t>
            </w:r>
            <w:r>
              <w:t>}</w:t>
            </w:r>
          </w:p>
          <w:p w14:paraId="26E5A995" w14:textId="26EFC67F" w:rsidR="00935F5B" w:rsidRDefault="00935F5B" w:rsidP="00935F5B">
            <w:r>
              <w:t>}</w:t>
            </w:r>
          </w:p>
        </w:tc>
      </w:tr>
    </w:tbl>
    <w:p w14:paraId="3A17D3F9" w14:textId="77777777" w:rsidR="00034C64" w:rsidRDefault="00034C64" w:rsidP="00461719">
      <w:pPr>
        <w:ind w:right="480"/>
      </w:pPr>
    </w:p>
    <w:p w14:paraId="3F2BC0AA" w14:textId="77777777" w:rsidR="00FF20F0" w:rsidRDefault="00034C64" w:rsidP="00034C64">
      <w:pPr>
        <w:tabs>
          <w:tab w:val="left" w:pos="1372"/>
        </w:tabs>
        <w:spacing w:line="360" w:lineRule="auto"/>
        <w:jc w:val="both"/>
      </w:pPr>
      <w:r>
        <w:t xml:space="preserve">Ejecute el código (Clic derecho en el nombre de la clase y escoge la opción </w:t>
      </w:r>
      <w:r>
        <w:rPr>
          <w:b/>
        </w:rPr>
        <w:t>Run File</w:t>
      </w:r>
      <w:r>
        <w:t>) y vera como salida el siguiente cuadro de dialogo:</w:t>
      </w:r>
    </w:p>
    <w:p w14:paraId="5E1F10D9" w14:textId="0933C8F0" w:rsidR="003E1D0D" w:rsidRPr="00FF20F0" w:rsidRDefault="003E1D0D" w:rsidP="003E1D0D">
      <w:pPr>
        <w:tabs>
          <w:tab w:val="left" w:pos="1372"/>
        </w:tabs>
        <w:spacing w:line="360" w:lineRule="auto"/>
        <w:jc w:val="center"/>
      </w:pPr>
      <w:r w:rsidRPr="003E1D0D">
        <w:rPr>
          <w:noProof/>
        </w:rPr>
        <w:drawing>
          <wp:inline distT="0" distB="0" distL="0" distR="0" wp14:anchorId="22B043AE" wp14:editId="5021EFB0">
            <wp:extent cx="4534533" cy="1038370"/>
            <wp:effectExtent l="0" t="0" r="0" b="9525"/>
            <wp:docPr id="7227091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09178" name="Imagen 1" descr="Interfaz de usuario gráfica, Texto, Aplicación&#10;&#10;Descripción generada automáticamente"/>
                    <pic:cNvPicPr/>
                  </pic:nvPicPr>
                  <pic:blipFill>
                    <a:blip r:embed="rId25"/>
                    <a:stretch>
                      <a:fillRect/>
                    </a:stretch>
                  </pic:blipFill>
                  <pic:spPr>
                    <a:xfrm>
                      <a:off x="0" y="0"/>
                      <a:ext cx="4534533" cy="1038370"/>
                    </a:xfrm>
                    <a:prstGeom prst="rect">
                      <a:avLst/>
                    </a:prstGeom>
                  </pic:spPr>
                </pic:pic>
              </a:graphicData>
            </a:graphic>
          </wp:inline>
        </w:drawing>
      </w:r>
    </w:p>
    <w:p w14:paraId="0C8AFEFF" w14:textId="707C6314" w:rsidR="00034C64" w:rsidRDefault="00F5428D" w:rsidP="00FF20F0">
      <w:pPr>
        <w:tabs>
          <w:tab w:val="left" w:pos="1372"/>
        </w:tabs>
        <w:spacing w:line="360" w:lineRule="auto"/>
        <w:jc w:val="center"/>
      </w:pPr>
      <w:r w:rsidRPr="00F5428D">
        <w:rPr>
          <w:noProof/>
        </w:rPr>
        <w:drawing>
          <wp:inline distT="0" distB="0" distL="0" distR="0" wp14:anchorId="6EF1E9A7" wp14:editId="36FC0D07">
            <wp:extent cx="3219899" cy="1505160"/>
            <wp:effectExtent l="0" t="0" r="0" b="0"/>
            <wp:docPr id="1052218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1802" name="Imagen 1" descr="Interfaz de usuario gráfica, Aplicación&#10;&#10;Descripción generada automáticamente"/>
                    <pic:cNvPicPr/>
                  </pic:nvPicPr>
                  <pic:blipFill>
                    <a:blip r:embed="rId26"/>
                    <a:stretch>
                      <a:fillRect/>
                    </a:stretch>
                  </pic:blipFill>
                  <pic:spPr>
                    <a:xfrm>
                      <a:off x="0" y="0"/>
                      <a:ext cx="3219899" cy="1505160"/>
                    </a:xfrm>
                    <a:prstGeom prst="rect">
                      <a:avLst/>
                    </a:prstGeom>
                  </pic:spPr>
                </pic:pic>
              </a:graphicData>
            </a:graphic>
          </wp:inline>
        </w:drawing>
      </w:r>
    </w:p>
    <w:p w14:paraId="4B6529D1" w14:textId="77777777" w:rsidR="00034C64" w:rsidRPr="00034C64" w:rsidRDefault="00034C64" w:rsidP="00034C64">
      <w:pPr>
        <w:tabs>
          <w:tab w:val="left" w:pos="1372"/>
        </w:tabs>
        <w:spacing w:line="360" w:lineRule="auto"/>
        <w:jc w:val="both"/>
        <w:rPr>
          <w:b/>
          <w:u w:val="single"/>
        </w:rPr>
      </w:pPr>
      <w:r>
        <w:rPr>
          <w:b/>
          <w:u w:val="single"/>
        </w:rPr>
        <w:t>Explicación del Código</w:t>
      </w:r>
    </w:p>
    <w:p w14:paraId="03022513" w14:textId="77777777" w:rsidR="00034C64" w:rsidRDefault="00034C64" w:rsidP="00034C64">
      <w:pPr>
        <w:tabs>
          <w:tab w:val="left" w:pos="1372"/>
        </w:tabs>
        <w:spacing w:line="360" w:lineRule="auto"/>
        <w:jc w:val="both"/>
      </w:pPr>
      <w:r>
        <w:t>La línea</w:t>
      </w:r>
    </w:p>
    <w:p w14:paraId="0454FDD5" w14:textId="77777777" w:rsidR="00034C64" w:rsidRDefault="00034C64" w:rsidP="00034C64">
      <w:pPr>
        <w:numPr>
          <w:ilvl w:val="0"/>
          <w:numId w:val="12"/>
        </w:numPr>
        <w:tabs>
          <w:tab w:val="left" w:pos="720"/>
          <w:tab w:val="left" w:pos="2092"/>
        </w:tabs>
        <w:spacing w:line="360" w:lineRule="auto"/>
        <w:jc w:val="both"/>
        <w:rPr>
          <w:u w:val="single"/>
        </w:rPr>
      </w:pPr>
      <w:proofErr w:type="spellStart"/>
      <w:r>
        <w:rPr>
          <w:u w:val="single"/>
        </w:rPr>
        <w:t>Import</w:t>
      </w:r>
      <w:proofErr w:type="spellEnd"/>
      <w:r>
        <w:rPr>
          <w:u w:val="single"/>
        </w:rPr>
        <w:t xml:space="preserve"> </w:t>
      </w:r>
      <w:proofErr w:type="spellStart"/>
      <w:proofErr w:type="gramStart"/>
      <w:r>
        <w:rPr>
          <w:u w:val="single"/>
        </w:rPr>
        <w:t>javax.swing</w:t>
      </w:r>
      <w:proofErr w:type="gramEnd"/>
      <w:r>
        <w:rPr>
          <w:u w:val="single"/>
        </w:rPr>
        <w:t>.JOptionPane</w:t>
      </w:r>
      <w:proofErr w:type="spellEnd"/>
      <w:r>
        <w:rPr>
          <w:u w:val="single"/>
        </w:rPr>
        <w:t>;</w:t>
      </w:r>
    </w:p>
    <w:p w14:paraId="4B9A8323" w14:textId="77777777" w:rsidR="00034C64" w:rsidRDefault="00034C64" w:rsidP="00034C64">
      <w:pPr>
        <w:tabs>
          <w:tab w:val="left" w:pos="1372"/>
        </w:tabs>
        <w:spacing w:line="360" w:lineRule="auto"/>
        <w:jc w:val="both"/>
      </w:pPr>
    </w:p>
    <w:p w14:paraId="01A5AD60" w14:textId="77777777" w:rsidR="00034C64" w:rsidRDefault="00034C64" w:rsidP="00034C64">
      <w:pPr>
        <w:tabs>
          <w:tab w:val="left" w:pos="1372"/>
        </w:tabs>
        <w:spacing w:line="360" w:lineRule="auto"/>
        <w:jc w:val="both"/>
      </w:pPr>
      <w:r>
        <w:t xml:space="preserve">Es una declaración </w:t>
      </w:r>
      <w:proofErr w:type="spellStart"/>
      <w:r>
        <w:rPr>
          <w:b/>
        </w:rPr>
        <w:t>import</w:t>
      </w:r>
      <w:proofErr w:type="spellEnd"/>
      <w:r>
        <w:t xml:space="preserve">. Los programadores utilizan declaraciones </w:t>
      </w:r>
      <w:proofErr w:type="spellStart"/>
      <w:r>
        <w:rPr>
          <w:b/>
        </w:rPr>
        <w:t>import</w:t>
      </w:r>
      <w:proofErr w:type="spellEnd"/>
      <w:r>
        <w:t xml:space="preserve"> para identificar las clases predefinidas que se utilizan en un programa en Java. El compilador trata de cerciorarse de que usted utilice correctamente las clases del API de Java. Las declaraciones </w:t>
      </w:r>
      <w:proofErr w:type="spellStart"/>
      <w:r>
        <w:rPr>
          <w:b/>
        </w:rPr>
        <w:t>import</w:t>
      </w:r>
      <w:proofErr w:type="spellEnd"/>
      <w:r>
        <w:t xml:space="preserve"> ayudan al compilador a localizar las clases que usted desea utilizar. Por cada nueva clase que utilizamos del API de Java, debemos indicar el paquete en el que se encuentra esa clase. Esta información sobre el paquete es importante, ya que le ayuda a localizar las descripciones de cada paquete y cada clase en la documentación del API de Java.</w:t>
      </w:r>
    </w:p>
    <w:p w14:paraId="4BF8F3FF" w14:textId="77777777" w:rsidR="00034C64" w:rsidRDefault="00034C64" w:rsidP="00034C64">
      <w:pPr>
        <w:tabs>
          <w:tab w:val="left" w:pos="1372"/>
        </w:tabs>
        <w:spacing w:line="360" w:lineRule="auto"/>
        <w:jc w:val="both"/>
      </w:pPr>
    </w:p>
    <w:p w14:paraId="28B5595A" w14:textId="77777777" w:rsidR="00034C64" w:rsidRDefault="00034C64" w:rsidP="00034C64">
      <w:pPr>
        <w:tabs>
          <w:tab w:val="left" w:pos="1372"/>
        </w:tabs>
        <w:spacing w:line="360" w:lineRule="auto"/>
        <w:jc w:val="both"/>
      </w:pPr>
      <w:r>
        <w:rPr>
          <w:b/>
          <w:bCs/>
        </w:rPr>
        <w:t>Nota:</w:t>
      </w:r>
      <w:r>
        <w:t xml:space="preserve"> todas las declaraciones </w:t>
      </w:r>
      <w:proofErr w:type="spellStart"/>
      <w:r>
        <w:rPr>
          <w:b/>
        </w:rPr>
        <w:t>import</w:t>
      </w:r>
      <w:proofErr w:type="spellEnd"/>
      <w:r>
        <w:t xml:space="preserve"> deben aparecer antes de la declaración de la clase. Colocar una declaración </w:t>
      </w:r>
      <w:proofErr w:type="spellStart"/>
      <w:r>
        <w:rPr>
          <w:b/>
        </w:rPr>
        <w:t>import</w:t>
      </w:r>
      <w:proofErr w:type="spellEnd"/>
      <w:r>
        <w:t xml:space="preserve"> dentro del cuerpo de la declaración de una clase, o después de la declaración de una clase, es un error de sintaxis.</w:t>
      </w:r>
    </w:p>
    <w:p w14:paraId="50319D39" w14:textId="77777777" w:rsidR="00034C64" w:rsidRDefault="00034C64" w:rsidP="00034C64">
      <w:pPr>
        <w:tabs>
          <w:tab w:val="left" w:pos="1372"/>
        </w:tabs>
        <w:spacing w:line="360" w:lineRule="auto"/>
        <w:jc w:val="both"/>
      </w:pPr>
      <w:r>
        <w:t xml:space="preserve">Olvidar incluir una declaración </w:t>
      </w:r>
      <w:proofErr w:type="spellStart"/>
      <w:r>
        <w:rPr>
          <w:b/>
        </w:rPr>
        <w:t>import</w:t>
      </w:r>
      <w:proofErr w:type="spellEnd"/>
      <w:r>
        <w:t xml:space="preserve"> para una clase utilizada en su programa, generalmente produce un error de compilación con el mensaje “</w:t>
      </w:r>
      <w:proofErr w:type="spellStart"/>
      <w:r>
        <w:t>cannotresolve</w:t>
      </w:r>
      <w:proofErr w:type="spellEnd"/>
      <w:r>
        <w:t xml:space="preserve"> symbol” (no se puede resolver el símbolo). Cuando esto ocurra, compruebe que haya proporcionado las declaraciones </w:t>
      </w:r>
      <w:proofErr w:type="spellStart"/>
      <w:r>
        <w:t>import</w:t>
      </w:r>
      <w:proofErr w:type="spellEnd"/>
      <w:r>
        <w:t xml:space="preserve"> correctas, y que los nombres en las declaraciones </w:t>
      </w:r>
      <w:proofErr w:type="spellStart"/>
      <w:r>
        <w:t>import</w:t>
      </w:r>
      <w:proofErr w:type="spellEnd"/>
      <w:r>
        <w:t xml:space="preserve"> estén escritos apropiadamente.</w:t>
      </w:r>
    </w:p>
    <w:p w14:paraId="1A697125" w14:textId="77777777" w:rsidR="00034C64" w:rsidRDefault="00034C64" w:rsidP="00034C64">
      <w:pPr>
        <w:tabs>
          <w:tab w:val="left" w:pos="1372"/>
        </w:tabs>
        <w:spacing w:line="360" w:lineRule="auto"/>
      </w:pPr>
    </w:p>
    <w:p w14:paraId="5A265F53" w14:textId="77777777" w:rsidR="00034C64" w:rsidRDefault="00034C64" w:rsidP="00034C64">
      <w:pPr>
        <w:tabs>
          <w:tab w:val="left" w:pos="1372"/>
        </w:tabs>
        <w:spacing w:line="360" w:lineRule="auto"/>
        <w:jc w:val="both"/>
      </w:pPr>
      <w:r>
        <w:t xml:space="preserve">La línea indica al compilador que nuestro programa utiliza la clase </w:t>
      </w:r>
      <w:proofErr w:type="spellStart"/>
      <w:r>
        <w:rPr>
          <w:b/>
        </w:rPr>
        <w:t>JOptionPane</w:t>
      </w:r>
      <w:proofErr w:type="spellEnd"/>
      <w:r>
        <w:t xml:space="preserve"> del paquete </w:t>
      </w:r>
      <w:proofErr w:type="spellStart"/>
      <w:proofErr w:type="gramStart"/>
      <w:r>
        <w:rPr>
          <w:b/>
        </w:rPr>
        <w:t>javax.swing</w:t>
      </w:r>
      <w:proofErr w:type="spellEnd"/>
      <w:proofErr w:type="gramEnd"/>
      <w:r>
        <w:rPr>
          <w:b/>
        </w:rPr>
        <w:t>.</w:t>
      </w:r>
      <w:r>
        <w:t xml:space="preserve"> Este paquete contiene muchas clases que ayudan a los programadores en Java a crear Interfaces Gráficas de usuario (GUI, por sus siglas en inglés) para las aplicaciones.</w:t>
      </w:r>
    </w:p>
    <w:p w14:paraId="0D23C68D" w14:textId="77777777" w:rsidR="00034C64" w:rsidRDefault="00034C64" w:rsidP="00034C64">
      <w:pPr>
        <w:tabs>
          <w:tab w:val="left" w:pos="1372"/>
        </w:tabs>
        <w:spacing w:line="360" w:lineRule="auto"/>
        <w:jc w:val="both"/>
      </w:pPr>
    </w:p>
    <w:p w14:paraId="3084C912" w14:textId="77777777" w:rsidR="00034C64" w:rsidRDefault="00034C64" w:rsidP="00034C64">
      <w:pPr>
        <w:tabs>
          <w:tab w:val="left" w:pos="1372"/>
        </w:tabs>
        <w:spacing w:line="360" w:lineRule="auto"/>
        <w:jc w:val="both"/>
      </w:pPr>
      <w:r>
        <w:t>La línea</w:t>
      </w:r>
    </w:p>
    <w:p w14:paraId="712273B4" w14:textId="77777777" w:rsidR="00034C64" w:rsidRDefault="00034C64" w:rsidP="00034C64">
      <w:pPr>
        <w:tabs>
          <w:tab w:val="left" w:pos="1372"/>
        </w:tabs>
        <w:spacing w:line="360" w:lineRule="auto"/>
        <w:jc w:val="both"/>
      </w:pPr>
    </w:p>
    <w:p w14:paraId="51BDBB1F" w14:textId="77777777" w:rsidR="00034C64" w:rsidRDefault="00034C64" w:rsidP="00034C64">
      <w:pPr>
        <w:numPr>
          <w:ilvl w:val="0"/>
          <w:numId w:val="12"/>
        </w:numPr>
        <w:tabs>
          <w:tab w:val="left" w:pos="720"/>
          <w:tab w:val="left" w:pos="2092"/>
        </w:tabs>
        <w:spacing w:line="360" w:lineRule="auto"/>
        <w:jc w:val="both"/>
        <w:rPr>
          <w:b/>
          <w:u w:val="single"/>
          <w:lang w:val="en-US"/>
        </w:rPr>
      </w:pPr>
      <w:bookmarkStart w:id="5" w:name="DDE_LINK5"/>
      <w:proofErr w:type="spellStart"/>
      <w:r>
        <w:rPr>
          <w:b/>
          <w:u w:val="single"/>
          <w:lang w:val="en-US"/>
        </w:rPr>
        <w:t>JOptionPane</w:t>
      </w:r>
      <w:bookmarkEnd w:id="5"/>
      <w:r>
        <w:rPr>
          <w:b/>
          <w:u w:val="single"/>
          <w:lang w:val="en-US"/>
        </w:rPr>
        <w:t>.showMessageDialog</w:t>
      </w:r>
      <w:proofErr w:type="spellEnd"/>
      <w:r>
        <w:rPr>
          <w:b/>
          <w:u w:val="single"/>
          <w:lang w:val="en-US"/>
        </w:rPr>
        <w:t>(null, "Bienvenido a IntelliJ IDEA IDE 2020");</w:t>
      </w:r>
    </w:p>
    <w:p w14:paraId="76C0827A" w14:textId="77777777" w:rsidR="00034C64" w:rsidRDefault="00034C64" w:rsidP="00034C64">
      <w:pPr>
        <w:tabs>
          <w:tab w:val="left" w:pos="1372"/>
        </w:tabs>
        <w:spacing w:line="360" w:lineRule="auto"/>
        <w:rPr>
          <w:lang w:val="en-US"/>
        </w:rPr>
      </w:pPr>
    </w:p>
    <w:p w14:paraId="525A89F1" w14:textId="77777777" w:rsidR="00034C64" w:rsidRDefault="00034C64" w:rsidP="00034C64">
      <w:pPr>
        <w:tabs>
          <w:tab w:val="left" w:pos="1372"/>
        </w:tabs>
        <w:spacing w:line="360" w:lineRule="auto"/>
        <w:jc w:val="both"/>
      </w:pPr>
      <w:r>
        <w:t xml:space="preserve">Llaman al método </w:t>
      </w:r>
      <w:proofErr w:type="spellStart"/>
      <w:r>
        <w:rPr>
          <w:b/>
        </w:rPr>
        <w:t>showMessageDialog</w:t>
      </w:r>
      <w:proofErr w:type="spellEnd"/>
      <w:r>
        <w:t xml:space="preserve"> de la clase </w:t>
      </w:r>
      <w:proofErr w:type="spellStart"/>
      <w:r>
        <w:rPr>
          <w:b/>
        </w:rPr>
        <w:t>JOptionPane</w:t>
      </w:r>
      <w:proofErr w:type="spellEnd"/>
      <w:r>
        <w:t xml:space="preserve"> para mostrar un cuadro de diálogo que contiene un mensaje. Este método requiere dos argumentos. Cuando un método requiere varios argumentos, éstos se separan con comas (,). El primer argumento ayuda a la aplicación en Java a determinar en donde se va a colocar el cuadro de dialogo y el segundo </w:t>
      </w:r>
      <w:r>
        <w:lastRenderedPageBreak/>
        <w:t xml:space="preserve">argumento es la cadena a mostrar en el cuadro de dialogo. Cuando el primer argumento es </w:t>
      </w:r>
      <w:proofErr w:type="spellStart"/>
      <w:r>
        <w:rPr>
          <w:b/>
        </w:rPr>
        <w:t>null</w:t>
      </w:r>
      <w:proofErr w:type="spellEnd"/>
      <w:r>
        <w:t>, el cuadro de dialogo aparece en el centro de la pantalla.</w:t>
      </w:r>
    </w:p>
    <w:p w14:paraId="766AB3B2" w14:textId="77777777" w:rsidR="00034C64" w:rsidRDefault="00034C64" w:rsidP="00034C64">
      <w:pPr>
        <w:tabs>
          <w:tab w:val="left" w:pos="1372"/>
        </w:tabs>
        <w:spacing w:line="360" w:lineRule="auto"/>
        <w:jc w:val="both"/>
      </w:pPr>
      <w:r>
        <w:t>La Línea</w:t>
      </w:r>
    </w:p>
    <w:p w14:paraId="767CA900" w14:textId="77777777" w:rsidR="00034C64" w:rsidRDefault="00034C64" w:rsidP="00034C64">
      <w:pPr>
        <w:tabs>
          <w:tab w:val="left" w:pos="1372"/>
        </w:tabs>
        <w:spacing w:line="360" w:lineRule="auto"/>
        <w:jc w:val="both"/>
      </w:pPr>
    </w:p>
    <w:p w14:paraId="276C5039" w14:textId="77777777" w:rsidR="00034C64" w:rsidRDefault="00034C64" w:rsidP="00034C64">
      <w:pPr>
        <w:pStyle w:val="Default"/>
        <w:numPr>
          <w:ilvl w:val="0"/>
          <w:numId w:val="12"/>
        </w:numPr>
        <w:tabs>
          <w:tab w:val="left" w:pos="720"/>
        </w:tabs>
        <w:spacing w:line="360" w:lineRule="auto"/>
        <w:jc w:val="both"/>
        <w:rPr>
          <w:b/>
          <w:color w:val="auto"/>
          <w:u w:val="single"/>
        </w:rPr>
      </w:pPr>
      <w:proofErr w:type="spellStart"/>
      <w:r>
        <w:rPr>
          <w:b/>
          <w:color w:val="auto"/>
          <w:u w:val="single"/>
        </w:rPr>
        <w:t>System.exit</w:t>
      </w:r>
      <w:proofErr w:type="spellEnd"/>
      <w:r>
        <w:rPr>
          <w:b/>
          <w:color w:val="auto"/>
          <w:u w:val="single"/>
        </w:rPr>
        <w:t>(0);</w:t>
      </w:r>
    </w:p>
    <w:p w14:paraId="014E71DA" w14:textId="77777777" w:rsidR="00034C64" w:rsidRDefault="00034C64" w:rsidP="00034C64">
      <w:pPr>
        <w:pStyle w:val="Default"/>
        <w:spacing w:line="360" w:lineRule="auto"/>
        <w:ind w:left="360"/>
        <w:jc w:val="both"/>
        <w:rPr>
          <w:b/>
          <w:color w:val="auto"/>
          <w:u w:val="single"/>
        </w:rPr>
      </w:pPr>
    </w:p>
    <w:p w14:paraId="39727530" w14:textId="488BD266" w:rsidR="005A4EBB" w:rsidRDefault="00034C64" w:rsidP="00034C64">
      <w:pPr>
        <w:pStyle w:val="Default"/>
        <w:spacing w:line="360" w:lineRule="auto"/>
        <w:jc w:val="both"/>
        <w:rPr>
          <w:color w:val="auto"/>
        </w:rPr>
      </w:pPr>
      <w:r>
        <w:rPr>
          <w:color w:val="auto"/>
        </w:rPr>
        <w:t xml:space="preserve">Utiliza el método estático </w:t>
      </w:r>
      <w:proofErr w:type="spellStart"/>
      <w:r>
        <w:rPr>
          <w:color w:val="auto"/>
        </w:rPr>
        <w:t>exit</w:t>
      </w:r>
      <w:proofErr w:type="spellEnd"/>
      <w:r>
        <w:rPr>
          <w:color w:val="auto"/>
        </w:rPr>
        <w:t xml:space="preserve"> de la clase </w:t>
      </w:r>
      <w:proofErr w:type="spellStart"/>
      <w:r>
        <w:rPr>
          <w:color w:val="auto"/>
        </w:rPr>
        <w:t>System</w:t>
      </w:r>
      <w:proofErr w:type="spellEnd"/>
      <w:r>
        <w:rPr>
          <w:color w:val="auto"/>
        </w:rPr>
        <w:t xml:space="preserve"> para terminar la aplicación. Esto se requiere para terminar cualquier aplicación que muestre una interfaz gráfica de usuario. Observe una vez más la sintaxis utilizada para llamar el método: el nombre de la clase (</w:t>
      </w:r>
      <w:proofErr w:type="spellStart"/>
      <w:r>
        <w:rPr>
          <w:color w:val="auto"/>
        </w:rPr>
        <w:t>System</w:t>
      </w:r>
      <w:proofErr w:type="spellEnd"/>
      <w:r>
        <w:rPr>
          <w:color w:val="auto"/>
        </w:rPr>
        <w:t xml:space="preserve">), un punto </w:t>
      </w:r>
      <w:proofErr w:type="gramStart"/>
      <w:r>
        <w:rPr>
          <w:color w:val="auto"/>
        </w:rPr>
        <w:t>( .</w:t>
      </w:r>
      <w:proofErr w:type="gramEnd"/>
      <w:r>
        <w:rPr>
          <w:color w:val="auto"/>
        </w:rPr>
        <w:t xml:space="preserve"> ) y el nombre del método (</w:t>
      </w:r>
      <w:proofErr w:type="spellStart"/>
      <w:r>
        <w:rPr>
          <w:color w:val="auto"/>
        </w:rPr>
        <w:t>exit</w:t>
      </w:r>
      <w:proofErr w:type="spellEnd"/>
      <w:r>
        <w:rPr>
          <w:color w:val="auto"/>
        </w:rPr>
        <w:t>)</w:t>
      </w:r>
    </w:p>
    <w:p w14:paraId="5A87E12C" w14:textId="77777777" w:rsidR="005A4EBB" w:rsidRDefault="005A4EBB" w:rsidP="00034C64">
      <w:pPr>
        <w:pStyle w:val="Default"/>
        <w:spacing w:line="360" w:lineRule="auto"/>
        <w:jc w:val="both"/>
        <w:rPr>
          <w:color w:val="auto"/>
        </w:rPr>
      </w:pPr>
    </w:p>
    <w:p w14:paraId="1A3D9489" w14:textId="2DC3CAFA" w:rsidR="005A4EBB" w:rsidRDefault="005A4EBB" w:rsidP="00034C64">
      <w:pPr>
        <w:pStyle w:val="Default"/>
        <w:spacing w:line="360" w:lineRule="auto"/>
        <w:jc w:val="both"/>
        <w:rPr>
          <w:b/>
          <w:bCs/>
          <w:color w:val="auto"/>
        </w:rPr>
      </w:pPr>
      <w:r>
        <w:rPr>
          <w:b/>
          <w:bCs/>
          <w:color w:val="auto"/>
        </w:rPr>
        <w:t>Resultado personal:</w:t>
      </w:r>
    </w:p>
    <w:p w14:paraId="24BB93FC" w14:textId="2A8AEC99" w:rsidR="005A4EBB" w:rsidRPr="005A4EBB" w:rsidRDefault="005A4EBB" w:rsidP="005A4EBB">
      <w:pPr>
        <w:pStyle w:val="Default"/>
        <w:spacing w:line="360" w:lineRule="auto"/>
        <w:jc w:val="center"/>
        <w:rPr>
          <w:b/>
          <w:bCs/>
          <w:color w:val="auto"/>
        </w:rPr>
      </w:pPr>
      <w:r w:rsidRPr="005A4EBB">
        <w:rPr>
          <w:b/>
          <w:bCs/>
          <w:noProof/>
          <w:color w:val="auto"/>
        </w:rPr>
        <w:drawing>
          <wp:inline distT="0" distB="0" distL="0" distR="0" wp14:anchorId="2EA366A6" wp14:editId="4DA5C991">
            <wp:extent cx="2610214" cy="127652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0214" cy="1276528"/>
                    </a:xfrm>
                    <a:prstGeom prst="rect">
                      <a:avLst/>
                    </a:prstGeom>
                  </pic:spPr>
                </pic:pic>
              </a:graphicData>
            </a:graphic>
          </wp:inline>
        </w:drawing>
      </w:r>
    </w:p>
    <w:p w14:paraId="37136A7F" w14:textId="77777777" w:rsidR="005A4EBB" w:rsidRDefault="005A4EBB">
      <w:pPr>
        <w:suppressAutoHyphens w:val="0"/>
        <w:spacing w:after="160" w:line="259" w:lineRule="auto"/>
        <w:rPr>
          <w:rFonts w:eastAsia="Arial"/>
        </w:rPr>
      </w:pPr>
      <w:r>
        <w:br w:type="page"/>
      </w:r>
    </w:p>
    <w:p w14:paraId="0D63CBBD" w14:textId="77777777" w:rsidR="00034C64" w:rsidRPr="00034C64" w:rsidRDefault="00034C64" w:rsidP="00034C64">
      <w:pPr>
        <w:pStyle w:val="Default"/>
        <w:spacing w:line="360" w:lineRule="auto"/>
        <w:jc w:val="both"/>
        <w:rPr>
          <w:color w:val="auto"/>
        </w:rPr>
      </w:pPr>
    </w:p>
    <w:p w14:paraId="770686BB" w14:textId="77777777" w:rsidR="00034C64" w:rsidRDefault="00034C64" w:rsidP="00034C64">
      <w:pPr>
        <w:spacing w:line="360" w:lineRule="auto"/>
        <w:rPr>
          <w:b/>
          <w:u w:val="single"/>
        </w:rPr>
      </w:pPr>
      <w:r>
        <w:rPr>
          <w:b/>
          <w:u w:val="single"/>
        </w:rPr>
        <w:t>Ejercicio 3:</w:t>
      </w:r>
    </w:p>
    <w:p w14:paraId="506BA680" w14:textId="77777777" w:rsidR="00FF20F0" w:rsidRDefault="00FF20F0" w:rsidP="00034C64">
      <w:pPr>
        <w:spacing w:line="360" w:lineRule="auto"/>
        <w:rPr>
          <w:b/>
          <w:u w:val="single"/>
        </w:rPr>
      </w:pPr>
    </w:p>
    <w:p w14:paraId="4CDF4C00" w14:textId="77777777" w:rsidR="00034C64" w:rsidRDefault="00034C64" w:rsidP="00034C64">
      <w:pPr>
        <w:spacing w:line="360" w:lineRule="auto"/>
        <w:jc w:val="both"/>
        <w:rPr>
          <w:b/>
        </w:rPr>
      </w:pPr>
      <w:r>
        <w:rPr>
          <w:b/>
        </w:rPr>
        <w:t>¿Suma de Enteros?</w:t>
      </w:r>
    </w:p>
    <w:p w14:paraId="2D736B20" w14:textId="77777777" w:rsidR="00034C64" w:rsidRDefault="00034C64" w:rsidP="00034C64">
      <w:pPr>
        <w:spacing w:line="360" w:lineRule="auto"/>
        <w:jc w:val="both"/>
        <w:rPr>
          <w:b/>
        </w:rPr>
      </w:pPr>
      <w:r>
        <w:rPr>
          <w:b/>
        </w:rPr>
        <w:t>Paso 1.</w:t>
      </w:r>
    </w:p>
    <w:p w14:paraId="3FE17D45" w14:textId="77777777" w:rsidR="00034C64" w:rsidRDefault="00034C64" w:rsidP="00034C64">
      <w:pPr>
        <w:spacing w:line="360" w:lineRule="auto"/>
        <w:jc w:val="both"/>
        <w:rPr>
          <w:b/>
        </w:rPr>
      </w:pPr>
      <w:r>
        <w:t xml:space="preserve">Agregue una nueva clase al proyecto, con el nombre de </w:t>
      </w:r>
      <w:proofErr w:type="spellStart"/>
      <w:r>
        <w:rPr>
          <w:b/>
        </w:rPr>
        <w:t>SumaEnteros</w:t>
      </w:r>
      <w:proofErr w:type="spellEnd"/>
    </w:p>
    <w:p w14:paraId="488FA751" w14:textId="77777777" w:rsidR="00034C64" w:rsidRDefault="00034C64" w:rsidP="00034C64">
      <w:pPr>
        <w:spacing w:line="360" w:lineRule="auto"/>
        <w:jc w:val="both"/>
      </w:pPr>
    </w:p>
    <w:p w14:paraId="4A12B3CE" w14:textId="77777777" w:rsidR="00034C64" w:rsidRDefault="00034C64" w:rsidP="00034C64">
      <w:pPr>
        <w:spacing w:line="360" w:lineRule="auto"/>
        <w:jc w:val="both"/>
        <w:rPr>
          <w:b/>
        </w:rPr>
      </w:pPr>
      <w:r>
        <w:rPr>
          <w:b/>
        </w:rPr>
        <w:t>Paso 2.</w:t>
      </w:r>
    </w:p>
    <w:p w14:paraId="4A88B675" w14:textId="77777777" w:rsidR="00034C64" w:rsidRDefault="00034C64" w:rsidP="00034C64">
      <w:pPr>
        <w:spacing w:line="360" w:lineRule="auto"/>
        <w:jc w:val="both"/>
        <w:rPr>
          <w:b/>
        </w:rPr>
      </w:pPr>
      <w:r>
        <w:t xml:space="preserve">Agregue el siguiente código a la clase </w:t>
      </w:r>
      <w:proofErr w:type="spellStart"/>
      <w:r>
        <w:rPr>
          <w:b/>
        </w:rPr>
        <w:t>SumaEnteros</w:t>
      </w:r>
      <w:proofErr w:type="spellEnd"/>
    </w:p>
    <w:p w14:paraId="79CC916C" w14:textId="77777777" w:rsidR="00034C64" w:rsidRDefault="00034C64" w:rsidP="00034C64">
      <w:pPr>
        <w:tabs>
          <w:tab w:val="left" w:pos="1372"/>
        </w:tabs>
        <w:spacing w:line="360" w:lineRule="auto"/>
        <w:jc w:val="both"/>
        <w:rPr>
          <w:u w:val="single"/>
        </w:rPr>
      </w:pPr>
      <w:r>
        <w:rPr>
          <w:u w:val="single"/>
        </w:rPr>
        <w:t>Explicación del Código</w:t>
      </w:r>
    </w:p>
    <w:p w14:paraId="37F3E428" w14:textId="77777777" w:rsidR="00034C64" w:rsidRDefault="00034C64" w:rsidP="00034C64">
      <w:pPr>
        <w:tabs>
          <w:tab w:val="left" w:pos="1372"/>
        </w:tabs>
        <w:spacing w:line="360" w:lineRule="auto"/>
        <w:jc w:val="both"/>
      </w:pPr>
      <w:r>
        <w:t>La línea</w:t>
      </w:r>
    </w:p>
    <w:p w14:paraId="22849931" w14:textId="77777777" w:rsidR="00034C64" w:rsidRDefault="00034C64" w:rsidP="00034C64">
      <w:pPr>
        <w:numPr>
          <w:ilvl w:val="0"/>
          <w:numId w:val="12"/>
        </w:numPr>
        <w:tabs>
          <w:tab w:val="left" w:pos="720"/>
          <w:tab w:val="left" w:pos="2092"/>
        </w:tabs>
        <w:spacing w:line="360" w:lineRule="auto"/>
        <w:jc w:val="both"/>
        <w:rPr>
          <w:u w:val="single"/>
        </w:rPr>
      </w:pPr>
      <w:proofErr w:type="spellStart"/>
      <w:r>
        <w:rPr>
          <w:u w:val="single"/>
        </w:rPr>
        <w:t>Import</w:t>
      </w:r>
      <w:proofErr w:type="spellEnd"/>
      <w:r>
        <w:rPr>
          <w:u w:val="single"/>
        </w:rPr>
        <w:t xml:space="preserve"> </w:t>
      </w:r>
      <w:proofErr w:type="spellStart"/>
      <w:proofErr w:type="gramStart"/>
      <w:r>
        <w:rPr>
          <w:u w:val="single"/>
        </w:rPr>
        <w:t>javax.swing</w:t>
      </w:r>
      <w:proofErr w:type="gramEnd"/>
      <w:r>
        <w:rPr>
          <w:u w:val="single"/>
        </w:rPr>
        <w:t>.JOptionPane</w:t>
      </w:r>
      <w:proofErr w:type="spellEnd"/>
      <w:r>
        <w:rPr>
          <w:u w:val="single"/>
        </w:rPr>
        <w:t>;// Paquete de Java</w:t>
      </w:r>
    </w:p>
    <w:p w14:paraId="53F5AB4A" w14:textId="77777777" w:rsidR="00034C64" w:rsidRDefault="00034C64" w:rsidP="00034C64">
      <w:pPr>
        <w:tabs>
          <w:tab w:val="left" w:pos="1372"/>
        </w:tabs>
        <w:spacing w:line="360" w:lineRule="auto"/>
        <w:jc w:val="both"/>
        <w:rPr>
          <w:b/>
        </w:rPr>
      </w:pPr>
      <w:r>
        <w:t xml:space="preserve">Indica que el programa utiliza la clase </w:t>
      </w:r>
      <w:proofErr w:type="spellStart"/>
      <w:r>
        <w:rPr>
          <w:b/>
        </w:rPr>
        <w:t>JOptionPane</w:t>
      </w:r>
      <w:proofErr w:type="spellEnd"/>
      <w:r>
        <w:t xml:space="preserve"> del paquete </w:t>
      </w:r>
      <w:proofErr w:type="spellStart"/>
      <w:proofErr w:type="gramStart"/>
      <w:r>
        <w:rPr>
          <w:b/>
        </w:rPr>
        <w:t>javax.swing</w:t>
      </w:r>
      <w:proofErr w:type="spellEnd"/>
      <w:proofErr w:type="gramEnd"/>
      <w:r>
        <w:rPr>
          <w:b/>
        </w:rPr>
        <w:t>.</w:t>
      </w:r>
    </w:p>
    <w:tbl>
      <w:tblPr>
        <w:tblStyle w:val="Tablaconcuadrcula"/>
        <w:tblW w:w="0" w:type="auto"/>
        <w:tblLook w:val="04A0" w:firstRow="1" w:lastRow="0" w:firstColumn="1" w:lastColumn="0" w:noHBand="0" w:noVBand="1"/>
      </w:tblPr>
      <w:tblGrid>
        <w:gridCol w:w="8828"/>
      </w:tblGrid>
      <w:tr w:rsidR="008B7182" w14:paraId="1533674B" w14:textId="77777777" w:rsidTr="008B7182">
        <w:tc>
          <w:tcPr>
            <w:tcW w:w="8828" w:type="dxa"/>
          </w:tcPr>
          <w:p w14:paraId="488C46DE" w14:textId="77777777" w:rsidR="008B7182" w:rsidRPr="008B7182" w:rsidRDefault="008B7182" w:rsidP="008B7182">
            <w:pPr>
              <w:tabs>
                <w:tab w:val="left" w:pos="1372"/>
              </w:tabs>
              <w:spacing w:line="360" w:lineRule="auto"/>
              <w:rPr>
                <w:lang w:val="en-US"/>
              </w:rPr>
            </w:pPr>
            <w:r w:rsidRPr="008B7182">
              <w:rPr>
                <w:lang w:val="en-US"/>
              </w:rPr>
              <w:t>package guia1;</w:t>
            </w:r>
          </w:p>
          <w:p w14:paraId="48877C61" w14:textId="77777777" w:rsidR="008B7182" w:rsidRPr="008B7182" w:rsidRDefault="008B7182" w:rsidP="008B7182">
            <w:pPr>
              <w:tabs>
                <w:tab w:val="left" w:pos="1372"/>
              </w:tabs>
              <w:spacing w:line="360" w:lineRule="auto"/>
              <w:rPr>
                <w:lang w:val="en-US"/>
              </w:rPr>
            </w:pPr>
          </w:p>
          <w:p w14:paraId="10BB64E4" w14:textId="77777777" w:rsidR="008B7182" w:rsidRPr="008B7182" w:rsidRDefault="008B7182" w:rsidP="008B7182">
            <w:pPr>
              <w:tabs>
                <w:tab w:val="left" w:pos="1372"/>
              </w:tabs>
              <w:spacing w:line="360" w:lineRule="auto"/>
              <w:rPr>
                <w:lang w:val="en-US"/>
              </w:rPr>
            </w:pPr>
            <w:r w:rsidRPr="008B7182">
              <w:rPr>
                <w:lang w:val="en-US"/>
              </w:rPr>
              <w:t xml:space="preserve">import </w:t>
            </w:r>
            <w:proofErr w:type="spellStart"/>
            <w:proofErr w:type="gramStart"/>
            <w:r w:rsidRPr="008B7182">
              <w:rPr>
                <w:lang w:val="en-US"/>
              </w:rPr>
              <w:t>javax.swing</w:t>
            </w:r>
            <w:proofErr w:type="gramEnd"/>
            <w:r w:rsidRPr="008B7182">
              <w:rPr>
                <w:lang w:val="en-US"/>
              </w:rPr>
              <w:t>.JOptionPane</w:t>
            </w:r>
            <w:proofErr w:type="spellEnd"/>
            <w:r w:rsidRPr="008B7182">
              <w:rPr>
                <w:lang w:val="en-US"/>
              </w:rPr>
              <w:t xml:space="preserve">;// </w:t>
            </w:r>
            <w:proofErr w:type="spellStart"/>
            <w:r w:rsidRPr="008B7182">
              <w:rPr>
                <w:lang w:val="en-US"/>
              </w:rPr>
              <w:t>Paquete</w:t>
            </w:r>
            <w:proofErr w:type="spellEnd"/>
            <w:r w:rsidRPr="008B7182">
              <w:rPr>
                <w:lang w:val="en-US"/>
              </w:rPr>
              <w:t xml:space="preserve"> de Java</w:t>
            </w:r>
          </w:p>
          <w:p w14:paraId="001A3588" w14:textId="77777777" w:rsidR="008B7182" w:rsidRPr="008B7182" w:rsidRDefault="008B7182" w:rsidP="008B7182">
            <w:pPr>
              <w:tabs>
                <w:tab w:val="left" w:pos="1372"/>
              </w:tabs>
              <w:spacing w:line="360" w:lineRule="auto"/>
              <w:rPr>
                <w:lang w:val="en-US"/>
              </w:rPr>
            </w:pPr>
            <w:r w:rsidRPr="008B7182">
              <w:rPr>
                <w:lang w:val="en-US"/>
              </w:rPr>
              <w:t xml:space="preserve">public class </w:t>
            </w:r>
            <w:proofErr w:type="spellStart"/>
            <w:r w:rsidRPr="008B7182">
              <w:rPr>
                <w:lang w:val="en-US"/>
              </w:rPr>
              <w:t>SumaEnteros</w:t>
            </w:r>
            <w:proofErr w:type="spellEnd"/>
            <w:r w:rsidRPr="008B7182">
              <w:rPr>
                <w:lang w:val="en-US"/>
              </w:rPr>
              <w:t xml:space="preserve"> {</w:t>
            </w:r>
          </w:p>
          <w:p w14:paraId="08844673" w14:textId="77777777" w:rsidR="008B7182" w:rsidRPr="008B7182" w:rsidRDefault="008B7182" w:rsidP="008B7182">
            <w:pPr>
              <w:tabs>
                <w:tab w:val="left" w:pos="1372"/>
              </w:tabs>
              <w:spacing w:line="360" w:lineRule="auto"/>
              <w:rPr>
                <w:lang w:val="en-US"/>
              </w:rPr>
            </w:pPr>
            <w:r w:rsidRPr="008B7182">
              <w:rPr>
                <w:lang w:val="en-US"/>
              </w:rPr>
              <w:t xml:space="preserve">    public static void </w:t>
            </w:r>
            <w:proofErr w:type="gramStart"/>
            <w:r w:rsidRPr="008B7182">
              <w:rPr>
                <w:lang w:val="en-US"/>
              </w:rPr>
              <w:t>main(</w:t>
            </w:r>
            <w:proofErr w:type="gramEnd"/>
            <w:r w:rsidRPr="008B7182">
              <w:rPr>
                <w:lang w:val="en-US"/>
              </w:rPr>
              <w:t xml:space="preserve">String[] </w:t>
            </w:r>
            <w:proofErr w:type="spellStart"/>
            <w:r w:rsidRPr="008B7182">
              <w:rPr>
                <w:lang w:val="en-US"/>
              </w:rPr>
              <w:t>args</w:t>
            </w:r>
            <w:proofErr w:type="spellEnd"/>
            <w:r w:rsidRPr="008B7182">
              <w:rPr>
                <w:lang w:val="en-US"/>
              </w:rPr>
              <w:t>) {</w:t>
            </w:r>
          </w:p>
          <w:p w14:paraId="558F6B6A" w14:textId="77777777" w:rsidR="008B7182" w:rsidRDefault="008B7182" w:rsidP="008B7182">
            <w:pPr>
              <w:tabs>
                <w:tab w:val="left" w:pos="1372"/>
              </w:tabs>
              <w:spacing w:line="360" w:lineRule="auto"/>
            </w:pPr>
            <w:r w:rsidRPr="008B7182">
              <w:rPr>
                <w:lang w:val="en-US"/>
              </w:rPr>
              <w:t xml:space="preserve">        </w:t>
            </w:r>
            <w:proofErr w:type="spellStart"/>
            <w:r>
              <w:t>String</w:t>
            </w:r>
            <w:proofErr w:type="spellEnd"/>
            <w:r>
              <w:t xml:space="preserve"> </w:t>
            </w:r>
            <w:proofErr w:type="spellStart"/>
            <w:r>
              <w:t>primernumero</w:t>
            </w:r>
            <w:proofErr w:type="spellEnd"/>
            <w:r>
              <w:t>;</w:t>
            </w:r>
          </w:p>
          <w:p w14:paraId="7A18AE37" w14:textId="77777777" w:rsidR="008B7182" w:rsidRDefault="008B7182" w:rsidP="008B7182">
            <w:pPr>
              <w:tabs>
                <w:tab w:val="left" w:pos="1372"/>
              </w:tabs>
              <w:spacing w:line="360" w:lineRule="auto"/>
            </w:pPr>
            <w:r>
              <w:t xml:space="preserve">        </w:t>
            </w:r>
            <w:proofErr w:type="spellStart"/>
            <w:r>
              <w:t>String</w:t>
            </w:r>
            <w:proofErr w:type="spellEnd"/>
            <w:r>
              <w:t xml:space="preserve"> </w:t>
            </w:r>
            <w:proofErr w:type="spellStart"/>
            <w:r>
              <w:t>segundonumero</w:t>
            </w:r>
            <w:proofErr w:type="spellEnd"/>
            <w:r>
              <w:t>;</w:t>
            </w:r>
          </w:p>
          <w:p w14:paraId="1FE07A67" w14:textId="77777777" w:rsidR="008B7182" w:rsidRDefault="008B7182" w:rsidP="008B7182">
            <w:pPr>
              <w:tabs>
                <w:tab w:val="left" w:pos="1372"/>
              </w:tabs>
              <w:spacing w:line="360" w:lineRule="auto"/>
            </w:pPr>
          </w:p>
          <w:p w14:paraId="01C4962A" w14:textId="77777777" w:rsidR="008B7182" w:rsidRDefault="008B7182" w:rsidP="008B7182">
            <w:pPr>
              <w:tabs>
                <w:tab w:val="left" w:pos="1372"/>
              </w:tabs>
              <w:spacing w:line="360" w:lineRule="auto"/>
            </w:pPr>
            <w:r>
              <w:t xml:space="preserve">        </w:t>
            </w:r>
            <w:proofErr w:type="spellStart"/>
            <w:r>
              <w:t>int</w:t>
            </w:r>
            <w:proofErr w:type="spellEnd"/>
            <w:r>
              <w:t xml:space="preserve"> numero1;</w:t>
            </w:r>
          </w:p>
          <w:p w14:paraId="6DC18D71" w14:textId="77777777" w:rsidR="008B7182" w:rsidRDefault="008B7182" w:rsidP="008B7182">
            <w:pPr>
              <w:tabs>
                <w:tab w:val="left" w:pos="1372"/>
              </w:tabs>
              <w:spacing w:line="360" w:lineRule="auto"/>
            </w:pPr>
            <w:r>
              <w:t xml:space="preserve">        </w:t>
            </w:r>
            <w:proofErr w:type="spellStart"/>
            <w:r>
              <w:t>int</w:t>
            </w:r>
            <w:proofErr w:type="spellEnd"/>
            <w:r>
              <w:t xml:space="preserve"> numero2;</w:t>
            </w:r>
          </w:p>
          <w:p w14:paraId="355C0D22" w14:textId="77777777" w:rsidR="008B7182" w:rsidRDefault="008B7182" w:rsidP="008B7182">
            <w:pPr>
              <w:tabs>
                <w:tab w:val="left" w:pos="1372"/>
              </w:tabs>
              <w:spacing w:line="360" w:lineRule="auto"/>
            </w:pPr>
            <w:r>
              <w:t xml:space="preserve">        </w:t>
            </w:r>
            <w:proofErr w:type="spellStart"/>
            <w:r>
              <w:t>int</w:t>
            </w:r>
            <w:proofErr w:type="spellEnd"/>
            <w:r>
              <w:t xml:space="preserve"> suma;</w:t>
            </w:r>
          </w:p>
          <w:p w14:paraId="27709D1B" w14:textId="77777777" w:rsidR="008B7182" w:rsidRDefault="008B7182" w:rsidP="008B7182">
            <w:pPr>
              <w:tabs>
                <w:tab w:val="left" w:pos="1372"/>
              </w:tabs>
              <w:spacing w:line="360" w:lineRule="auto"/>
            </w:pPr>
          </w:p>
          <w:p w14:paraId="2647E0CA" w14:textId="77777777" w:rsidR="008B7182" w:rsidRDefault="008B7182" w:rsidP="008B7182">
            <w:pPr>
              <w:tabs>
                <w:tab w:val="left" w:pos="1372"/>
              </w:tabs>
              <w:spacing w:line="360" w:lineRule="auto"/>
            </w:pPr>
            <w:r>
              <w:t xml:space="preserve">        </w:t>
            </w:r>
            <w:proofErr w:type="spellStart"/>
            <w:r>
              <w:t>primernumero</w:t>
            </w:r>
            <w:proofErr w:type="spellEnd"/>
            <w:r>
              <w:t xml:space="preserve"> = </w:t>
            </w:r>
            <w:proofErr w:type="spellStart"/>
            <w:r>
              <w:t>JOptionPane.showInputDialog</w:t>
            </w:r>
            <w:proofErr w:type="spellEnd"/>
            <w:r>
              <w:t xml:space="preserve">("Digite el primer </w:t>
            </w:r>
            <w:proofErr w:type="spellStart"/>
            <w:r>
              <w:t>numero</w:t>
            </w:r>
            <w:proofErr w:type="spellEnd"/>
            <w:r>
              <w:t>");</w:t>
            </w:r>
          </w:p>
          <w:p w14:paraId="2E875FE7" w14:textId="77777777" w:rsidR="008B7182" w:rsidRDefault="008B7182" w:rsidP="008B7182">
            <w:pPr>
              <w:tabs>
                <w:tab w:val="left" w:pos="1372"/>
              </w:tabs>
              <w:spacing w:line="360" w:lineRule="auto"/>
            </w:pPr>
            <w:r>
              <w:t xml:space="preserve">        </w:t>
            </w:r>
            <w:proofErr w:type="spellStart"/>
            <w:r>
              <w:t>segundonumero</w:t>
            </w:r>
            <w:proofErr w:type="spellEnd"/>
            <w:r>
              <w:t xml:space="preserve"> = </w:t>
            </w:r>
            <w:proofErr w:type="spellStart"/>
            <w:r>
              <w:t>JOptionPane.showInputDialog</w:t>
            </w:r>
            <w:proofErr w:type="spellEnd"/>
            <w:r>
              <w:t xml:space="preserve">("Digite el segundo </w:t>
            </w:r>
            <w:proofErr w:type="spellStart"/>
            <w:r>
              <w:t>numero</w:t>
            </w:r>
            <w:proofErr w:type="spellEnd"/>
            <w:r>
              <w:t>");</w:t>
            </w:r>
          </w:p>
          <w:p w14:paraId="1A76F571" w14:textId="77777777" w:rsidR="008B7182" w:rsidRDefault="008B7182" w:rsidP="008B7182">
            <w:pPr>
              <w:tabs>
                <w:tab w:val="left" w:pos="1372"/>
              </w:tabs>
              <w:spacing w:line="360" w:lineRule="auto"/>
            </w:pPr>
          </w:p>
          <w:p w14:paraId="60B29F54" w14:textId="77777777" w:rsidR="008B7182" w:rsidRDefault="008B7182" w:rsidP="008B7182">
            <w:pPr>
              <w:tabs>
                <w:tab w:val="left" w:pos="1372"/>
              </w:tabs>
              <w:spacing w:line="360" w:lineRule="auto"/>
            </w:pPr>
            <w:r>
              <w:t xml:space="preserve">        numero1 = </w:t>
            </w:r>
            <w:proofErr w:type="spellStart"/>
            <w:r>
              <w:t>Integer.parseInt</w:t>
            </w:r>
            <w:proofErr w:type="spellEnd"/>
            <w:r>
              <w:t>(</w:t>
            </w:r>
            <w:proofErr w:type="spellStart"/>
            <w:r>
              <w:t>primernumero</w:t>
            </w:r>
            <w:proofErr w:type="spellEnd"/>
            <w:r>
              <w:t>);</w:t>
            </w:r>
          </w:p>
          <w:p w14:paraId="3F974AF5" w14:textId="77777777" w:rsidR="008B7182" w:rsidRDefault="008B7182" w:rsidP="008B7182">
            <w:pPr>
              <w:tabs>
                <w:tab w:val="left" w:pos="1372"/>
              </w:tabs>
              <w:spacing w:line="360" w:lineRule="auto"/>
            </w:pPr>
            <w:r>
              <w:t xml:space="preserve">        numero2 = </w:t>
            </w:r>
            <w:proofErr w:type="spellStart"/>
            <w:r>
              <w:t>Integer.parseInt</w:t>
            </w:r>
            <w:proofErr w:type="spellEnd"/>
            <w:r>
              <w:t>(</w:t>
            </w:r>
            <w:proofErr w:type="spellStart"/>
            <w:r>
              <w:t>segundonumero</w:t>
            </w:r>
            <w:proofErr w:type="spellEnd"/>
            <w:r>
              <w:t>);</w:t>
            </w:r>
          </w:p>
          <w:p w14:paraId="2A2372FF" w14:textId="77777777" w:rsidR="008B7182" w:rsidRDefault="008B7182" w:rsidP="008B7182">
            <w:pPr>
              <w:tabs>
                <w:tab w:val="left" w:pos="1372"/>
              </w:tabs>
              <w:spacing w:line="360" w:lineRule="auto"/>
            </w:pPr>
          </w:p>
          <w:p w14:paraId="5B28043F" w14:textId="772D07F8" w:rsidR="008B7182" w:rsidRDefault="008B7182" w:rsidP="008B7182">
            <w:pPr>
              <w:tabs>
                <w:tab w:val="left" w:pos="1372"/>
              </w:tabs>
              <w:spacing w:line="360" w:lineRule="auto"/>
            </w:pPr>
            <w:r>
              <w:lastRenderedPageBreak/>
              <w:t xml:space="preserve">        suma = numero1 + numero2;</w:t>
            </w:r>
          </w:p>
          <w:p w14:paraId="5EBBA7C7" w14:textId="24DE1735" w:rsidR="008B7182" w:rsidRDefault="008B7182" w:rsidP="008B7182">
            <w:pPr>
              <w:tabs>
                <w:tab w:val="left" w:pos="1372"/>
              </w:tabs>
              <w:spacing w:line="360" w:lineRule="auto"/>
            </w:pPr>
            <w:r>
              <w:t xml:space="preserve">        </w:t>
            </w:r>
            <w:proofErr w:type="spellStart"/>
            <w:r>
              <w:t>JOptionPane.showMessageDialog</w:t>
            </w:r>
            <w:proofErr w:type="spellEnd"/>
            <w:r>
              <w:t>(</w:t>
            </w:r>
            <w:proofErr w:type="spellStart"/>
            <w:r>
              <w:t>null</w:t>
            </w:r>
            <w:proofErr w:type="spellEnd"/>
            <w:r>
              <w:t>, "La suma es:" + suma,"Resultado</w:t>
            </w:r>
            <w:proofErr w:type="gramStart"/>
            <w:r>
              <w:t>",</w:t>
            </w:r>
            <w:proofErr w:type="spellStart"/>
            <w:r>
              <w:t>JOptionPane.PLAIN</w:t>
            </w:r>
            <w:proofErr w:type="gramEnd"/>
            <w:r>
              <w:t>_MESSAGE</w:t>
            </w:r>
            <w:proofErr w:type="spellEnd"/>
            <w:r>
              <w:t>);</w:t>
            </w:r>
          </w:p>
          <w:p w14:paraId="60206CC9" w14:textId="77777777" w:rsidR="008B7182" w:rsidRDefault="008B7182" w:rsidP="008B7182">
            <w:pPr>
              <w:tabs>
                <w:tab w:val="left" w:pos="1372"/>
              </w:tabs>
              <w:spacing w:line="360" w:lineRule="auto"/>
            </w:pPr>
            <w:r>
              <w:t xml:space="preserve">        </w:t>
            </w:r>
            <w:proofErr w:type="spellStart"/>
            <w:r>
              <w:t>System.exit</w:t>
            </w:r>
            <w:proofErr w:type="spellEnd"/>
            <w:r>
              <w:t>(0);</w:t>
            </w:r>
          </w:p>
          <w:p w14:paraId="59689AF8" w14:textId="31D71F72" w:rsidR="008B7182" w:rsidRDefault="008B7182" w:rsidP="008B7182">
            <w:pPr>
              <w:tabs>
                <w:tab w:val="left" w:pos="1372"/>
              </w:tabs>
              <w:spacing w:line="360" w:lineRule="auto"/>
            </w:pPr>
            <w:r>
              <w:t xml:space="preserve">    }</w:t>
            </w:r>
          </w:p>
          <w:p w14:paraId="1F8039BA" w14:textId="3E9D4119" w:rsidR="008B7182" w:rsidRDefault="008B7182" w:rsidP="00034C64">
            <w:pPr>
              <w:tabs>
                <w:tab w:val="left" w:pos="1372"/>
              </w:tabs>
              <w:spacing w:line="360" w:lineRule="auto"/>
            </w:pPr>
            <w:r>
              <w:t>}</w:t>
            </w:r>
          </w:p>
        </w:tc>
      </w:tr>
    </w:tbl>
    <w:p w14:paraId="7B413AA9" w14:textId="77777777" w:rsidR="00034C64" w:rsidRDefault="00034C64" w:rsidP="00034C64">
      <w:pPr>
        <w:spacing w:line="360" w:lineRule="auto"/>
      </w:pPr>
    </w:p>
    <w:p w14:paraId="10747110" w14:textId="77777777" w:rsidR="00034C64" w:rsidRDefault="00034C64" w:rsidP="00034C64">
      <w:pPr>
        <w:tabs>
          <w:tab w:val="left" w:pos="2296"/>
        </w:tabs>
        <w:spacing w:line="360" w:lineRule="auto"/>
      </w:pPr>
      <w:r>
        <w:t xml:space="preserve">La línea </w:t>
      </w:r>
    </w:p>
    <w:p w14:paraId="5E223C77" w14:textId="77777777" w:rsidR="00034C64" w:rsidRDefault="00034C64" w:rsidP="00034C64">
      <w:pPr>
        <w:numPr>
          <w:ilvl w:val="0"/>
          <w:numId w:val="12"/>
        </w:numPr>
        <w:tabs>
          <w:tab w:val="left" w:pos="720"/>
          <w:tab w:val="left" w:pos="3016"/>
        </w:tabs>
        <w:spacing w:line="360" w:lineRule="auto"/>
        <w:rPr>
          <w:u w:val="single"/>
        </w:rPr>
      </w:pPr>
      <w:proofErr w:type="spellStart"/>
      <w:r>
        <w:rPr>
          <w:u w:val="single"/>
        </w:rPr>
        <w:t>public</w:t>
      </w:r>
      <w:proofErr w:type="spellEnd"/>
      <w:r>
        <w:rPr>
          <w:u w:val="single"/>
        </w:rPr>
        <w:t xml:space="preserve"> </w:t>
      </w:r>
      <w:proofErr w:type="spellStart"/>
      <w:r>
        <w:rPr>
          <w:u w:val="single"/>
        </w:rPr>
        <w:t>class</w:t>
      </w:r>
      <w:proofErr w:type="spellEnd"/>
      <w:r>
        <w:rPr>
          <w:u w:val="single"/>
        </w:rPr>
        <w:t xml:space="preserve"> </w:t>
      </w:r>
      <w:proofErr w:type="spellStart"/>
      <w:r>
        <w:rPr>
          <w:u w:val="single"/>
        </w:rPr>
        <w:t>SumaEnteros</w:t>
      </w:r>
      <w:proofErr w:type="spellEnd"/>
      <w:r>
        <w:rPr>
          <w:u w:val="single"/>
        </w:rPr>
        <w:t xml:space="preserve"> {</w:t>
      </w:r>
    </w:p>
    <w:p w14:paraId="62769046" w14:textId="77777777" w:rsidR="00034C64" w:rsidRDefault="00034C64" w:rsidP="00034C64">
      <w:pPr>
        <w:tabs>
          <w:tab w:val="left" w:pos="2296"/>
        </w:tabs>
        <w:spacing w:line="360" w:lineRule="auto"/>
      </w:pPr>
    </w:p>
    <w:p w14:paraId="7989AE9C" w14:textId="77777777" w:rsidR="00034C64" w:rsidRDefault="00034C64" w:rsidP="00034C64">
      <w:pPr>
        <w:tabs>
          <w:tab w:val="left" w:pos="2296"/>
        </w:tabs>
        <w:spacing w:line="360" w:lineRule="auto"/>
        <w:jc w:val="both"/>
        <w:rPr>
          <w:b/>
        </w:rPr>
      </w:pPr>
      <w:r>
        <w:t xml:space="preserve">Comienza la declaración de la clase </w:t>
      </w:r>
      <w:proofErr w:type="spellStart"/>
      <w:r>
        <w:rPr>
          <w:b/>
        </w:rPr>
        <w:t>SumaEnteros</w:t>
      </w:r>
      <w:proofErr w:type="spellEnd"/>
      <w:r>
        <w:t xml:space="preserve">. El nombre de archivo para esta clase </w:t>
      </w:r>
      <w:proofErr w:type="spellStart"/>
      <w:r>
        <w:t>public</w:t>
      </w:r>
      <w:proofErr w:type="spellEnd"/>
      <w:r>
        <w:t xml:space="preserve"> debe ser </w:t>
      </w:r>
      <w:r>
        <w:rPr>
          <w:b/>
        </w:rPr>
        <w:t>SumaEnteros.java.</w:t>
      </w:r>
    </w:p>
    <w:p w14:paraId="31FC8711" w14:textId="77777777" w:rsidR="00034C64" w:rsidRDefault="00034C64" w:rsidP="00034C64">
      <w:pPr>
        <w:tabs>
          <w:tab w:val="left" w:pos="2296"/>
        </w:tabs>
        <w:spacing w:line="360" w:lineRule="auto"/>
      </w:pPr>
      <w:r>
        <w:t xml:space="preserve">Las líneas </w:t>
      </w:r>
    </w:p>
    <w:p w14:paraId="3FD65C56" w14:textId="77777777" w:rsidR="00034C64" w:rsidRDefault="00034C64" w:rsidP="00034C64">
      <w:pPr>
        <w:numPr>
          <w:ilvl w:val="0"/>
          <w:numId w:val="12"/>
        </w:numPr>
        <w:tabs>
          <w:tab w:val="left" w:pos="720"/>
          <w:tab w:val="left" w:pos="3016"/>
        </w:tabs>
        <w:spacing w:line="360" w:lineRule="auto"/>
        <w:rPr>
          <w:u w:val="single"/>
        </w:rPr>
      </w:pPr>
      <w:proofErr w:type="spellStart"/>
      <w:r>
        <w:rPr>
          <w:u w:val="single"/>
        </w:rPr>
        <w:t>String</w:t>
      </w:r>
      <w:proofErr w:type="spellEnd"/>
      <w:r>
        <w:rPr>
          <w:u w:val="single"/>
        </w:rPr>
        <w:t xml:space="preserve"> </w:t>
      </w:r>
      <w:proofErr w:type="spellStart"/>
      <w:r>
        <w:rPr>
          <w:u w:val="single"/>
        </w:rPr>
        <w:t>primernumero</w:t>
      </w:r>
      <w:proofErr w:type="spellEnd"/>
      <w:r>
        <w:rPr>
          <w:u w:val="single"/>
        </w:rPr>
        <w:t>; //primera cadena introducida por usuario</w:t>
      </w:r>
    </w:p>
    <w:p w14:paraId="1DA11BD2" w14:textId="77777777" w:rsidR="00034C64" w:rsidRDefault="00034C64" w:rsidP="00034C64">
      <w:pPr>
        <w:numPr>
          <w:ilvl w:val="0"/>
          <w:numId w:val="12"/>
        </w:numPr>
        <w:tabs>
          <w:tab w:val="left" w:pos="720"/>
          <w:tab w:val="left" w:pos="3016"/>
        </w:tabs>
        <w:spacing w:line="360" w:lineRule="auto"/>
        <w:rPr>
          <w:u w:val="single"/>
        </w:rPr>
      </w:pPr>
      <w:proofErr w:type="spellStart"/>
      <w:r>
        <w:rPr>
          <w:u w:val="single"/>
        </w:rPr>
        <w:t>String</w:t>
      </w:r>
      <w:proofErr w:type="spellEnd"/>
      <w:r>
        <w:rPr>
          <w:u w:val="single"/>
        </w:rPr>
        <w:t xml:space="preserve"> </w:t>
      </w:r>
      <w:proofErr w:type="spellStart"/>
      <w:r>
        <w:rPr>
          <w:u w:val="single"/>
        </w:rPr>
        <w:t>segundonumero</w:t>
      </w:r>
      <w:proofErr w:type="spellEnd"/>
      <w:r>
        <w:rPr>
          <w:u w:val="single"/>
        </w:rPr>
        <w:t>;//segunda cadena introducida por usuario</w:t>
      </w:r>
    </w:p>
    <w:p w14:paraId="48B51331" w14:textId="77777777" w:rsidR="00034C64" w:rsidRDefault="00034C64" w:rsidP="00034C64">
      <w:pPr>
        <w:tabs>
          <w:tab w:val="left" w:pos="2296"/>
        </w:tabs>
        <w:spacing w:line="360" w:lineRule="auto"/>
        <w:jc w:val="both"/>
        <w:rPr>
          <w:b/>
        </w:rPr>
      </w:pPr>
      <w:r>
        <w:t xml:space="preserve">Son instrucciones para declarar variables, las cuales especifican los nombres y tipos de las variables. Estas variables declaradas son de tipo </w:t>
      </w:r>
      <w:proofErr w:type="spellStart"/>
      <w:r>
        <w:rPr>
          <w:b/>
        </w:rPr>
        <w:t>String</w:t>
      </w:r>
      <w:proofErr w:type="spellEnd"/>
      <w:r>
        <w:t xml:space="preserve"> (pueden almacenar secuencias de caracteres). La clase </w:t>
      </w:r>
      <w:proofErr w:type="spellStart"/>
      <w:r>
        <w:rPr>
          <w:b/>
        </w:rPr>
        <w:t>String</w:t>
      </w:r>
      <w:proofErr w:type="spellEnd"/>
      <w:r>
        <w:t xml:space="preserve"> se define en el paquete </w:t>
      </w:r>
      <w:proofErr w:type="spellStart"/>
      <w:proofErr w:type="gramStart"/>
      <w:r>
        <w:rPr>
          <w:b/>
        </w:rPr>
        <w:t>java.lang</w:t>
      </w:r>
      <w:proofErr w:type="spellEnd"/>
      <w:proofErr w:type="gramEnd"/>
      <w:r>
        <w:rPr>
          <w:b/>
        </w:rPr>
        <w:t>.</w:t>
      </w:r>
    </w:p>
    <w:p w14:paraId="65AE18B6" w14:textId="77777777" w:rsidR="00034C64" w:rsidRDefault="00034C64" w:rsidP="00034C64">
      <w:pPr>
        <w:tabs>
          <w:tab w:val="left" w:pos="2296"/>
        </w:tabs>
        <w:spacing w:line="360" w:lineRule="auto"/>
      </w:pPr>
    </w:p>
    <w:p w14:paraId="62F6FD1E" w14:textId="77777777" w:rsidR="00034C64" w:rsidRDefault="00034C64" w:rsidP="00034C64">
      <w:pPr>
        <w:tabs>
          <w:tab w:val="left" w:pos="2296"/>
        </w:tabs>
        <w:spacing w:line="360" w:lineRule="auto"/>
      </w:pPr>
      <w:r>
        <w:t>La línea</w:t>
      </w:r>
    </w:p>
    <w:p w14:paraId="38596388" w14:textId="77777777" w:rsidR="00034C64" w:rsidRDefault="00034C64" w:rsidP="00034C64">
      <w:pPr>
        <w:numPr>
          <w:ilvl w:val="0"/>
          <w:numId w:val="13"/>
        </w:numPr>
        <w:tabs>
          <w:tab w:val="left" w:pos="720"/>
          <w:tab w:val="left" w:pos="3016"/>
        </w:tabs>
        <w:spacing w:line="360" w:lineRule="auto"/>
        <w:rPr>
          <w:u w:val="single"/>
        </w:rPr>
      </w:pPr>
      <w:proofErr w:type="spellStart"/>
      <w:r>
        <w:rPr>
          <w:u w:val="single"/>
        </w:rPr>
        <w:t>primernumero</w:t>
      </w:r>
      <w:proofErr w:type="spellEnd"/>
      <w:r>
        <w:rPr>
          <w:u w:val="single"/>
        </w:rPr>
        <w:t xml:space="preserve"> = </w:t>
      </w:r>
      <w:proofErr w:type="spellStart"/>
      <w:r>
        <w:rPr>
          <w:u w:val="single"/>
        </w:rPr>
        <w:t>JOptionPane.showInputDialog</w:t>
      </w:r>
      <w:proofErr w:type="spellEnd"/>
      <w:r>
        <w:rPr>
          <w:u w:val="single"/>
        </w:rPr>
        <w:t xml:space="preserve">("Digite el primer </w:t>
      </w:r>
      <w:proofErr w:type="spellStart"/>
      <w:r>
        <w:rPr>
          <w:u w:val="single"/>
        </w:rPr>
        <w:t>numero</w:t>
      </w:r>
      <w:proofErr w:type="spellEnd"/>
      <w:r>
        <w:rPr>
          <w:u w:val="single"/>
        </w:rPr>
        <w:t>");</w:t>
      </w:r>
    </w:p>
    <w:p w14:paraId="584C2701" w14:textId="77777777" w:rsidR="00034C64" w:rsidRDefault="00034C64" w:rsidP="00034C64">
      <w:pPr>
        <w:tabs>
          <w:tab w:val="left" w:pos="2296"/>
        </w:tabs>
        <w:spacing w:line="360" w:lineRule="auto"/>
      </w:pPr>
    </w:p>
    <w:p w14:paraId="7C813FF4" w14:textId="77777777" w:rsidR="00034C64" w:rsidRDefault="00034C64" w:rsidP="00034C64">
      <w:pPr>
        <w:tabs>
          <w:tab w:val="left" w:pos="2296"/>
        </w:tabs>
        <w:spacing w:line="360" w:lineRule="auto"/>
        <w:jc w:val="both"/>
      </w:pPr>
      <w:r>
        <w:t xml:space="preserve">Utiliza el método </w:t>
      </w:r>
      <w:proofErr w:type="spellStart"/>
      <w:r>
        <w:rPr>
          <w:b/>
        </w:rPr>
        <w:t>showInputDialog</w:t>
      </w:r>
      <w:proofErr w:type="spellEnd"/>
      <w:r>
        <w:t xml:space="preserve"> de </w:t>
      </w:r>
      <w:proofErr w:type="spellStart"/>
      <w:r>
        <w:rPr>
          <w:b/>
        </w:rPr>
        <w:t>JOptionPane</w:t>
      </w:r>
      <w:proofErr w:type="spellEnd"/>
      <w:r>
        <w:t xml:space="preserve"> para mostrar el cuadro de dialogo el argumento </w:t>
      </w:r>
      <w:proofErr w:type="gramStart"/>
      <w:r>
        <w:t>para .</w:t>
      </w:r>
      <w:proofErr w:type="spellStart"/>
      <w:r>
        <w:rPr>
          <w:b/>
        </w:rPr>
        <w:t>showInputDialog</w:t>
      </w:r>
      <w:proofErr w:type="spellEnd"/>
      <w:proofErr w:type="gramEnd"/>
      <w:r>
        <w:t xml:space="preserve"> indica lo que el usuario debe escribir en el campo de texto. Este mensaje se llama </w:t>
      </w:r>
      <w:r>
        <w:rPr>
          <w:u w:val="single"/>
        </w:rPr>
        <w:t>indicador</w:t>
      </w:r>
      <w:r>
        <w:t>, ya que hace que el usuario realice una acción específica.</w:t>
      </w:r>
    </w:p>
    <w:p w14:paraId="057F77BE" w14:textId="77777777" w:rsidR="0051266C" w:rsidRDefault="0051266C" w:rsidP="0051266C">
      <w:pPr>
        <w:tabs>
          <w:tab w:val="left" w:pos="2296"/>
        </w:tabs>
        <w:spacing w:line="360" w:lineRule="auto"/>
        <w:jc w:val="both"/>
      </w:pPr>
      <w:r>
        <w:rPr>
          <w:noProof/>
          <w:lang w:val="en-US" w:eastAsia="ja-JP"/>
        </w:rPr>
        <mc:AlternateContent>
          <mc:Choice Requires="wpg">
            <w:drawing>
              <wp:anchor distT="0" distB="0" distL="0" distR="0" simplePos="0" relativeHeight="251672576" behindDoc="0" locked="0" layoutInCell="1" allowOverlap="1" wp14:anchorId="64A5FA8D" wp14:editId="4E89D467">
                <wp:simplePos x="0" y="0"/>
                <wp:positionH relativeFrom="margin">
                  <wp:align>left</wp:align>
                </wp:positionH>
                <wp:positionV relativeFrom="paragraph">
                  <wp:posOffset>208915</wp:posOffset>
                </wp:positionV>
                <wp:extent cx="2357120" cy="1824990"/>
                <wp:effectExtent l="19050" t="19050" r="1662430" b="41910"/>
                <wp:wrapNone/>
                <wp:docPr id="89" name="Grupo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120" cy="1824990"/>
                          <a:chOff x="240" y="233"/>
                          <a:chExt cx="3711" cy="2873"/>
                        </a:xfrm>
                      </wpg:grpSpPr>
                      <wps:wsp>
                        <wps:cNvPr id="90" name="AutoShape 11"/>
                        <wps:cNvSpPr>
                          <a:spLocks noChangeArrowheads="1"/>
                        </wps:cNvSpPr>
                        <wps:spPr bwMode="auto">
                          <a:xfrm>
                            <a:off x="240" y="233"/>
                            <a:ext cx="3711" cy="2873"/>
                          </a:xfrm>
                          <a:prstGeom prst="wedgeEllipseCallout">
                            <a:avLst>
                              <a:gd name="adj1" fmla="val 118519"/>
                              <a:gd name="adj2" fmla="val 13250"/>
                            </a:avLst>
                          </a:prstGeom>
                          <a:solidFill>
                            <a:srgbClr val="FFFFFF"/>
                          </a:solidFill>
                          <a:ln w="9360">
                            <a:solidFill>
                              <a:srgbClr val="000000"/>
                            </a:solidFill>
                            <a:miter lim="800000"/>
                            <a:headEnd/>
                            <a:tailEnd/>
                          </a:ln>
                        </wps:spPr>
                        <wps:bodyPr rot="0" vert="horz" wrap="none" lIns="91440" tIns="45720" rIns="91440" bIns="45720" anchor="ctr" anchorCtr="0" upright="1">
                          <a:noAutofit/>
                        </wps:bodyPr>
                      </wps:wsp>
                      <wps:wsp>
                        <wps:cNvPr id="91" name="Text Box 12"/>
                        <wps:cNvSpPr txBox="1">
                          <a:spLocks noChangeArrowheads="1"/>
                        </wps:cNvSpPr>
                        <wps:spPr bwMode="auto">
                          <a:xfrm>
                            <a:off x="787" y="654"/>
                            <a:ext cx="2609" cy="2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44DBEC6" w14:textId="77777777" w:rsidR="004D1382" w:rsidRDefault="004D1382" w:rsidP="0051266C">
                              <w:pPr>
                                <w:rPr>
                                  <w:sz w:val="20"/>
                                  <w:szCs w:val="20"/>
                                </w:rPr>
                              </w:pPr>
                              <w:r>
                                <w:rPr>
                                  <w:sz w:val="20"/>
                                  <w:szCs w:val="20"/>
                                </w:rPr>
                                <w:t xml:space="preserve">Cuando el usuario hace clic en Aceptar, </w:t>
                              </w:r>
                              <w:r>
                                <w:rPr>
                                  <w:sz w:val="20"/>
                                  <w:szCs w:val="20"/>
                                </w:rPr>
                                <w:t xml:space="preserve">showInputDialog devuelve el 15 que escribió el usuario al programa, como un valor </w:t>
                              </w:r>
                              <w:r>
                                <w:rPr>
                                  <w:b/>
                                  <w:sz w:val="20"/>
                                  <w:szCs w:val="20"/>
                                </w:rPr>
                                <w:t>String</w:t>
                              </w:r>
                              <w:r>
                                <w:rPr>
                                  <w:sz w:val="20"/>
                                  <w:szCs w:val="20"/>
                                </w:rPr>
                                <w:t>. El programa debe convertir el String a un entero.</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64A5FA8D" id="Grupo 89" o:spid="_x0000_s1082" style="position:absolute;left:0;text-align:left;margin-left:0;margin-top:16.45pt;width:185.6pt;height:143.7pt;z-index:251672576;mso-wrap-distance-left:0;mso-wrap-distance-right:0;mso-position-horizontal:left;mso-position-horizontal-relative:margin" coordorigin="240,233" coordsize="3711,2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11" o:spid="_x0000_s1083" type="#_x0000_t63" style="position:absolute;left:240;top:233;width:3711;height:287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" adj="36400,13662" strokeweight=".26mm"/>
                <v:shape id="Text Box 12" o:spid="_x0000_s1084" type="#_x0000_t202" style="position:absolute;left:787;top:654;width:2609;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" filled="f" stroked="f">
                  <v:stroke joinstyle="round"/>
                  <v:textbox>
                    <w:txbxContent>
                      <w:p w14:paraId="644DBEC6" w14:textId="77777777" w:rsidR="004D1382" w:rsidRDefault="004D1382" w:rsidP="0051266C">
                        <w:pPr>
                          <w:rPr>
                            <w:sz w:val="20"/>
                            <w:szCs w:val="20"/>
                          </w:rPr>
                        </w:pPr>
                        <w:r>
                          <w:rPr>
                            <w:sz w:val="20"/>
                            <w:szCs w:val="20"/>
                          </w:rPr>
                          <w:t xml:space="preserve">Cuando el usuario hace clic en Aceptar, </w:t>
                        </w:r>
                        <w:r>
                          <w:rPr>
                            <w:sz w:val="20"/>
                            <w:szCs w:val="20"/>
                          </w:rPr>
                          <w:t xml:space="preserve">showInputDialog devuelve el 15 que escribió el usuario al programa, como un valor </w:t>
                        </w:r>
                        <w:r>
                          <w:rPr>
                            <w:b/>
                            <w:sz w:val="20"/>
                            <w:szCs w:val="20"/>
                          </w:rPr>
                          <w:t>String</w:t>
                        </w:r>
                        <w:r>
                          <w:rPr>
                            <w:sz w:val="20"/>
                            <w:szCs w:val="20"/>
                          </w:rPr>
                          <w:t>. El programa debe convertir el String a un entero.</w:t>
                        </w:r>
                      </w:p>
                    </w:txbxContent>
                  </v:textbox>
                </v:shape>
                <w10:wrap anchorx="margin"/>
              </v:group>
            </w:pict>
          </mc:Fallback>
        </mc:AlternateContent>
      </w:r>
    </w:p>
    <w:p w14:paraId="0621707F" w14:textId="77777777" w:rsidR="0051266C" w:rsidRDefault="0051266C" w:rsidP="0051266C">
      <w:pPr>
        <w:tabs>
          <w:tab w:val="left" w:pos="2296"/>
        </w:tabs>
        <w:spacing w:line="360" w:lineRule="auto"/>
        <w:rPr>
          <w:lang w:val="es-SV"/>
        </w:rPr>
      </w:pPr>
    </w:p>
    <w:p w14:paraId="4BE55BA7" w14:textId="77777777" w:rsidR="0051266C" w:rsidRDefault="0051266C" w:rsidP="0051266C">
      <w:pPr>
        <w:tabs>
          <w:tab w:val="left" w:pos="2296"/>
        </w:tabs>
        <w:spacing w:line="360" w:lineRule="auto"/>
      </w:pPr>
    </w:p>
    <w:p w14:paraId="38F9F341" w14:textId="23311FB4" w:rsidR="0051266C" w:rsidRDefault="00C76BA4" w:rsidP="0051266C">
      <w:pPr>
        <w:tabs>
          <w:tab w:val="left" w:pos="2296"/>
        </w:tabs>
        <w:spacing w:line="360" w:lineRule="auto"/>
        <w:jc w:val="right"/>
      </w:pPr>
      <w:r w:rsidRPr="00C76BA4">
        <w:rPr>
          <w:noProof/>
        </w:rPr>
        <w:lastRenderedPageBreak/>
        <w:drawing>
          <wp:inline distT="0" distB="0" distL="0" distR="0" wp14:anchorId="2E99F81C" wp14:editId="41AC4827">
            <wp:extent cx="3372321" cy="1609950"/>
            <wp:effectExtent l="0" t="0" r="0" b="9525"/>
            <wp:docPr id="1012483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8390" name="Imagen 1" descr="Interfaz de usuario gráfica, Aplicación&#10;&#10;Descripción generada automáticamente"/>
                    <pic:cNvPicPr/>
                  </pic:nvPicPr>
                  <pic:blipFill>
                    <a:blip r:embed="rId28"/>
                    <a:stretch>
                      <a:fillRect/>
                    </a:stretch>
                  </pic:blipFill>
                  <pic:spPr>
                    <a:xfrm>
                      <a:off x="0" y="0"/>
                      <a:ext cx="3372321" cy="1609950"/>
                    </a:xfrm>
                    <a:prstGeom prst="rect">
                      <a:avLst/>
                    </a:prstGeom>
                  </pic:spPr>
                </pic:pic>
              </a:graphicData>
            </a:graphic>
          </wp:inline>
        </w:drawing>
      </w:r>
    </w:p>
    <w:p w14:paraId="67F5D96E" w14:textId="77777777" w:rsidR="0051266C" w:rsidRDefault="0051266C" w:rsidP="0051266C">
      <w:pPr>
        <w:tabs>
          <w:tab w:val="left" w:pos="2296"/>
        </w:tabs>
        <w:spacing w:line="360" w:lineRule="auto"/>
        <w:jc w:val="right"/>
      </w:pPr>
    </w:p>
    <w:p w14:paraId="5DA3427A" w14:textId="77777777" w:rsidR="0051266C" w:rsidRDefault="0051266C" w:rsidP="0051266C">
      <w:pPr>
        <w:tabs>
          <w:tab w:val="left" w:pos="2296"/>
        </w:tabs>
        <w:spacing w:line="360" w:lineRule="auto"/>
        <w:jc w:val="both"/>
      </w:pPr>
      <w:r>
        <w:rPr>
          <w:b/>
        </w:rPr>
        <w:t>Nota</w:t>
      </w:r>
      <w:r>
        <w:t xml:space="preserve">: en este programa, si el usuario escribe un valor no entero o hace clic en el botón </w:t>
      </w:r>
      <w:proofErr w:type="gramStart"/>
      <w:r>
        <w:rPr>
          <w:b/>
        </w:rPr>
        <w:t>Cancelar</w:t>
      </w:r>
      <w:r>
        <w:t xml:space="preserve">  en</w:t>
      </w:r>
      <w:proofErr w:type="gramEnd"/>
      <w:r>
        <w:t xml:space="preserve"> el cuadro de dialogo, se producirá un error lógico en tiempo de ejecución y el programa no funcionará correctamente. Más adelante hablaremos sobre el </w:t>
      </w:r>
      <w:r>
        <w:rPr>
          <w:b/>
        </w:rPr>
        <w:t>Manejo de excepciones</w:t>
      </w:r>
      <w:r>
        <w:t>, para hacer que sus programas sean más robustos, al permitirles manejar dichos errores. Esto también se conoce como hacer que sus programas sean tolerantes.</w:t>
      </w:r>
    </w:p>
    <w:p w14:paraId="5B3A2347" w14:textId="77777777" w:rsidR="0051266C" w:rsidRDefault="0051266C" w:rsidP="0051266C">
      <w:pPr>
        <w:tabs>
          <w:tab w:val="left" w:pos="2296"/>
        </w:tabs>
        <w:spacing w:line="360" w:lineRule="auto"/>
      </w:pPr>
      <w:r>
        <w:t>Las líneas:</w:t>
      </w:r>
    </w:p>
    <w:p w14:paraId="60683647" w14:textId="77777777" w:rsidR="0051266C" w:rsidRDefault="0051266C" w:rsidP="0051266C">
      <w:pPr>
        <w:tabs>
          <w:tab w:val="left" w:pos="2296"/>
        </w:tabs>
        <w:spacing w:line="360" w:lineRule="auto"/>
      </w:pPr>
    </w:p>
    <w:p w14:paraId="18F739AE" w14:textId="77777777" w:rsidR="0051266C" w:rsidRDefault="0051266C" w:rsidP="0051266C">
      <w:pPr>
        <w:numPr>
          <w:ilvl w:val="0"/>
          <w:numId w:val="13"/>
        </w:numPr>
        <w:tabs>
          <w:tab w:val="left" w:pos="720"/>
          <w:tab w:val="left" w:pos="3016"/>
        </w:tabs>
        <w:spacing w:line="360" w:lineRule="auto"/>
      </w:pPr>
      <w:r>
        <w:t xml:space="preserve">numero1 = </w:t>
      </w:r>
      <w:proofErr w:type="spellStart"/>
      <w:r>
        <w:t>Integer.parseInt</w:t>
      </w:r>
      <w:proofErr w:type="spellEnd"/>
      <w:r>
        <w:t>(</w:t>
      </w:r>
      <w:proofErr w:type="spellStart"/>
      <w:r>
        <w:t>primernumero</w:t>
      </w:r>
      <w:proofErr w:type="spellEnd"/>
      <w:r>
        <w:t xml:space="preserve">);//conversión del </w:t>
      </w:r>
      <w:proofErr w:type="gramStart"/>
      <w:r>
        <w:t>primer números</w:t>
      </w:r>
      <w:proofErr w:type="gramEnd"/>
    </w:p>
    <w:p w14:paraId="5F6C93AA" w14:textId="77777777" w:rsidR="0051266C" w:rsidRDefault="0051266C" w:rsidP="0051266C">
      <w:pPr>
        <w:numPr>
          <w:ilvl w:val="0"/>
          <w:numId w:val="13"/>
        </w:numPr>
        <w:tabs>
          <w:tab w:val="left" w:pos="720"/>
          <w:tab w:val="left" w:pos="3016"/>
        </w:tabs>
        <w:spacing w:line="360" w:lineRule="auto"/>
      </w:pPr>
      <w:r>
        <w:t xml:space="preserve">numero2 = </w:t>
      </w:r>
      <w:proofErr w:type="spellStart"/>
      <w:r>
        <w:t>Integer.parseInt</w:t>
      </w:r>
      <w:proofErr w:type="spellEnd"/>
      <w:r>
        <w:t>(</w:t>
      </w:r>
      <w:proofErr w:type="spellStart"/>
      <w:r>
        <w:t>segundonumero</w:t>
      </w:r>
      <w:proofErr w:type="spellEnd"/>
      <w:r>
        <w:t xml:space="preserve">);//conversión del </w:t>
      </w:r>
      <w:proofErr w:type="gramStart"/>
      <w:r>
        <w:t>segundo números</w:t>
      </w:r>
      <w:proofErr w:type="gramEnd"/>
    </w:p>
    <w:p w14:paraId="6369B739" w14:textId="77777777" w:rsidR="0051266C" w:rsidRDefault="0051266C" w:rsidP="0051266C">
      <w:pPr>
        <w:tabs>
          <w:tab w:val="left" w:pos="2296"/>
        </w:tabs>
        <w:spacing w:line="360" w:lineRule="auto"/>
      </w:pPr>
    </w:p>
    <w:p w14:paraId="69A6F712" w14:textId="77777777" w:rsidR="0051266C" w:rsidRDefault="0051266C" w:rsidP="0051266C">
      <w:pPr>
        <w:tabs>
          <w:tab w:val="left" w:pos="2296"/>
        </w:tabs>
        <w:spacing w:line="360" w:lineRule="auto"/>
        <w:jc w:val="both"/>
        <w:rPr>
          <w:b/>
        </w:rPr>
      </w:pPr>
      <w:r>
        <w:t xml:space="preserve">Convierte los dos valores </w:t>
      </w:r>
      <w:proofErr w:type="spellStart"/>
      <w:r>
        <w:rPr>
          <w:b/>
        </w:rPr>
        <w:t>String</w:t>
      </w:r>
      <w:proofErr w:type="spellEnd"/>
      <w:r>
        <w:t xml:space="preserve"> que introduce el usuario en valores </w:t>
      </w:r>
      <w:proofErr w:type="spellStart"/>
      <w:r>
        <w:rPr>
          <w:b/>
        </w:rPr>
        <w:t>int</w:t>
      </w:r>
      <w:proofErr w:type="spellEnd"/>
      <w:r>
        <w:t xml:space="preserve">. El método estático </w:t>
      </w:r>
      <w:proofErr w:type="spellStart"/>
      <w:r>
        <w:rPr>
          <w:b/>
        </w:rPr>
        <w:t>parseInt</w:t>
      </w:r>
      <w:proofErr w:type="spellEnd"/>
      <w:r>
        <w:t xml:space="preserve"> de la clase </w:t>
      </w:r>
      <w:proofErr w:type="spellStart"/>
      <w:r>
        <w:rPr>
          <w:b/>
        </w:rPr>
        <w:t>Integer</w:t>
      </w:r>
      <w:proofErr w:type="spellEnd"/>
      <w:r>
        <w:t xml:space="preserve"> convierte su argumento </w:t>
      </w:r>
      <w:proofErr w:type="spellStart"/>
      <w:r>
        <w:rPr>
          <w:b/>
        </w:rPr>
        <w:t>String</w:t>
      </w:r>
      <w:proofErr w:type="spellEnd"/>
      <w:r>
        <w:t xml:space="preserve"> en número entero. La clase </w:t>
      </w:r>
      <w:proofErr w:type="spellStart"/>
      <w:r>
        <w:rPr>
          <w:b/>
        </w:rPr>
        <w:t>Integer</w:t>
      </w:r>
      <w:proofErr w:type="spellEnd"/>
      <w:r>
        <w:t xml:space="preserve"> se encuentra en el paquete </w:t>
      </w:r>
      <w:proofErr w:type="spellStart"/>
      <w:proofErr w:type="gramStart"/>
      <w:r>
        <w:rPr>
          <w:b/>
        </w:rPr>
        <w:t>java.lang</w:t>
      </w:r>
      <w:proofErr w:type="spellEnd"/>
      <w:proofErr w:type="gramEnd"/>
      <w:r>
        <w:rPr>
          <w:b/>
        </w:rPr>
        <w:t>.</w:t>
      </w:r>
    </w:p>
    <w:p w14:paraId="456166EC" w14:textId="77777777" w:rsidR="0051266C" w:rsidRDefault="0051266C" w:rsidP="0051266C">
      <w:pPr>
        <w:tabs>
          <w:tab w:val="left" w:pos="2296"/>
        </w:tabs>
        <w:spacing w:line="360" w:lineRule="auto"/>
        <w:jc w:val="both"/>
      </w:pPr>
      <w:r>
        <w:t>La línea</w:t>
      </w:r>
    </w:p>
    <w:p w14:paraId="44B64F77" w14:textId="77777777" w:rsidR="0051266C" w:rsidRDefault="0051266C" w:rsidP="0051266C">
      <w:pPr>
        <w:numPr>
          <w:ilvl w:val="0"/>
          <w:numId w:val="14"/>
        </w:numPr>
        <w:tabs>
          <w:tab w:val="left" w:pos="774"/>
          <w:tab w:val="left" w:pos="3070"/>
        </w:tabs>
        <w:spacing w:line="360" w:lineRule="auto"/>
        <w:rPr>
          <w:u w:val="single"/>
        </w:rPr>
      </w:pPr>
      <w:proofErr w:type="spellStart"/>
      <w:r>
        <w:rPr>
          <w:u w:val="single"/>
        </w:rPr>
        <w:t>JOptionPane.showMessageDialog</w:t>
      </w:r>
      <w:proofErr w:type="spellEnd"/>
      <w:r>
        <w:rPr>
          <w:u w:val="single"/>
        </w:rPr>
        <w:t>(</w:t>
      </w:r>
      <w:proofErr w:type="spellStart"/>
      <w:r>
        <w:rPr>
          <w:u w:val="single"/>
        </w:rPr>
        <w:t>null</w:t>
      </w:r>
      <w:proofErr w:type="spellEnd"/>
      <w:r>
        <w:rPr>
          <w:u w:val="single"/>
        </w:rPr>
        <w:t>, "La suma es:" + suma,"Resultado</w:t>
      </w:r>
      <w:proofErr w:type="gramStart"/>
      <w:r>
        <w:rPr>
          <w:u w:val="single"/>
        </w:rPr>
        <w:t>",</w:t>
      </w:r>
      <w:proofErr w:type="spellStart"/>
      <w:r>
        <w:rPr>
          <w:u w:val="single"/>
        </w:rPr>
        <w:t>JOptionPane.PLAIN</w:t>
      </w:r>
      <w:proofErr w:type="gramEnd"/>
      <w:r>
        <w:rPr>
          <w:u w:val="single"/>
        </w:rPr>
        <w:t>_MESSAGE</w:t>
      </w:r>
      <w:proofErr w:type="spellEnd"/>
      <w:r>
        <w:rPr>
          <w:u w:val="single"/>
        </w:rPr>
        <w:t>);</w:t>
      </w:r>
    </w:p>
    <w:p w14:paraId="21135901" w14:textId="77777777" w:rsidR="0051266C" w:rsidRDefault="0051266C" w:rsidP="0051266C">
      <w:pPr>
        <w:tabs>
          <w:tab w:val="left" w:pos="2296"/>
        </w:tabs>
        <w:spacing w:line="360" w:lineRule="auto"/>
        <w:jc w:val="both"/>
      </w:pPr>
      <w:r>
        <w:t xml:space="preserve">Utiliza el método estático </w:t>
      </w:r>
      <w:proofErr w:type="spellStart"/>
      <w:r>
        <w:rPr>
          <w:b/>
        </w:rPr>
        <w:t>showMessageDialog</w:t>
      </w:r>
      <w:proofErr w:type="spellEnd"/>
      <w:r>
        <w:t xml:space="preserve"> de la clase </w:t>
      </w:r>
      <w:proofErr w:type="spellStart"/>
      <w:r>
        <w:t>JOptionPane</w:t>
      </w:r>
      <w:proofErr w:type="spellEnd"/>
      <w:r>
        <w:t xml:space="preserve"> para mostrar el resultado de la suma. Esta nueva versión de método </w:t>
      </w:r>
      <w:proofErr w:type="spellStart"/>
      <w:r>
        <w:rPr>
          <w:b/>
        </w:rPr>
        <w:t>showMessageDialog</w:t>
      </w:r>
      <w:proofErr w:type="spellEnd"/>
      <w:r>
        <w:t xml:space="preserve"> de </w:t>
      </w:r>
      <w:proofErr w:type="spellStart"/>
      <w:r>
        <w:rPr>
          <w:b/>
        </w:rPr>
        <w:t>JOptionPane</w:t>
      </w:r>
      <w:proofErr w:type="spellEnd"/>
      <w:r>
        <w:t xml:space="preserve"> requiere 4 argumentos.</w:t>
      </w:r>
    </w:p>
    <w:p w14:paraId="7E4A4DDB" w14:textId="77777777" w:rsidR="0051266C" w:rsidRDefault="0051266C" w:rsidP="0051266C">
      <w:pPr>
        <w:numPr>
          <w:ilvl w:val="0"/>
          <w:numId w:val="14"/>
        </w:numPr>
        <w:tabs>
          <w:tab w:val="left" w:pos="774"/>
          <w:tab w:val="left" w:pos="3070"/>
        </w:tabs>
        <w:spacing w:line="360" w:lineRule="auto"/>
        <w:jc w:val="both"/>
      </w:pPr>
      <w:r>
        <w:t xml:space="preserve">El primer argumento </w:t>
      </w:r>
      <w:proofErr w:type="spellStart"/>
      <w:r>
        <w:rPr>
          <w:b/>
        </w:rPr>
        <w:t>null</w:t>
      </w:r>
      <w:proofErr w:type="spellEnd"/>
      <w:r>
        <w:t xml:space="preserve"> indica que el cuadro de dialogo de mensaje aparecerá en el centro de la pantalla.</w:t>
      </w:r>
    </w:p>
    <w:p w14:paraId="0399CA3E" w14:textId="77777777" w:rsidR="0051266C" w:rsidRDefault="0051266C" w:rsidP="0051266C">
      <w:pPr>
        <w:numPr>
          <w:ilvl w:val="0"/>
          <w:numId w:val="14"/>
        </w:numPr>
        <w:tabs>
          <w:tab w:val="left" w:pos="774"/>
          <w:tab w:val="left" w:pos="3070"/>
        </w:tabs>
        <w:spacing w:line="360" w:lineRule="auto"/>
        <w:jc w:val="both"/>
      </w:pPr>
      <w:r>
        <w:t>El segundo argumento es el mensaje a mostrar.</w:t>
      </w:r>
    </w:p>
    <w:p w14:paraId="3DF04D6B" w14:textId="77777777" w:rsidR="0051266C" w:rsidRDefault="0051266C" w:rsidP="0051266C">
      <w:pPr>
        <w:numPr>
          <w:ilvl w:val="0"/>
          <w:numId w:val="14"/>
        </w:numPr>
        <w:tabs>
          <w:tab w:val="left" w:pos="774"/>
          <w:tab w:val="left" w:pos="3070"/>
        </w:tabs>
        <w:spacing w:line="360" w:lineRule="auto"/>
        <w:jc w:val="both"/>
      </w:pPr>
      <w:r>
        <w:t xml:space="preserve">El tercer argumento </w:t>
      </w:r>
      <w:r>
        <w:rPr>
          <w:b/>
        </w:rPr>
        <w:t>“Resultados”</w:t>
      </w:r>
      <w:r>
        <w:t xml:space="preserve"> representa la cadena que debe aparecer en la </w:t>
      </w:r>
      <w:r>
        <w:rPr>
          <w:b/>
        </w:rPr>
        <w:t xml:space="preserve">barra de </w:t>
      </w:r>
      <w:proofErr w:type="spellStart"/>
      <w:r>
        <w:rPr>
          <w:b/>
        </w:rPr>
        <w:t>titulo</w:t>
      </w:r>
      <w:proofErr w:type="spellEnd"/>
      <w:r>
        <w:t xml:space="preserve"> del cuadro de dialogo.</w:t>
      </w:r>
    </w:p>
    <w:p w14:paraId="46D6D1BF" w14:textId="77777777" w:rsidR="0051266C" w:rsidRDefault="0051266C" w:rsidP="0051266C">
      <w:pPr>
        <w:numPr>
          <w:ilvl w:val="0"/>
          <w:numId w:val="14"/>
        </w:numPr>
        <w:tabs>
          <w:tab w:val="left" w:pos="774"/>
          <w:tab w:val="left" w:pos="3070"/>
        </w:tabs>
        <w:spacing w:line="360" w:lineRule="auto"/>
        <w:jc w:val="both"/>
      </w:pPr>
      <w:r>
        <w:lastRenderedPageBreak/>
        <w:t xml:space="preserve">El cuarto argumento, </w:t>
      </w:r>
      <w:proofErr w:type="spellStart"/>
      <w:r>
        <w:rPr>
          <w:b/>
        </w:rPr>
        <w:t>JOptionPane.PLAIN_MESSAGE</w:t>
      </w:r>
      <w:proofErr w:type="spellEnd"/>
      <w:r>
        <w:rPr>
          <w:b/>
        </w:rPr>
        <w:t>,</w:t>
      </w:r>
      <w:r>
        <w:t xml:space="preserve"> es el tipo de cuadro de dialogo, un valor que indica el tipo de cuadro de dialogo de mensaje que se va a mostrar. Este tipo de cuadro de dialogo no muestra un icono a la izquierda del mensaje.</w:t>
      </w:r>
    </w:p>
    <w:p w14:paraId="3A3957FD" w14:textId="77777777" w:rsidR="0051266C" w:rsidRDefault="0051266C" w:rsidP="0051266C">
      <w:pPr>
        <w:tabs>
          <w:tab w:val="left" w:pos="3070"/>
        </w:tabs>
        <w:spacing w:line="360" w:lineRule="auto"/>
        <w:ind w:left="774"/>
        <w:jc w:val="both"/>
      </w:pPr>
    </w:p>
    <w:p w14:paraId="44F16950" w14:textId="77777777" w:rsidR="0051266C" w:rsidRDefault="0051266C" w:rsidP="0051266C">
      <w:pPr>
        <w:tabs>
          <w:tab w:val="left" w:pos="2296"/>
        </w:tabs>
        <w:spacing w:line="360" w:lineRule="auto"/>
        <w:jc w:val="both"/>
      </w:pPr>
      <w:r>
        <w:t>El argumento de la línea anterior (</w:t>
      </w:r>
      <w:r>
        <w:rPr>
          <w:b/>
        </w:rPr>
        <w:t>"La suma es: " + suma</w:t>
      </w:r>
      <w:r>
        <w:t xml:space="preserve">) utiliza el operador + para concatenar en el mensaje de salida la cadena </w:t>
      </w:r>
      <w:r>
        <w:rPr>
          <w:b/>
        </w:rPr>
        <w:t>La suma es:</w:t>
      </w:r>
      <w:r>
        <w:t xml:space="preserve"> con el valor de otro tipo (la variable </w:t>
      </w:r>
      <w:r>
        <w:rPr>
          <w:b/>
        </w:rPr>
        <w:t>suma</w:t>
      </w:r>
      <w:r>
        <w:t>). La expresión se evalúa de la siguiente manera:</w:t>
      </w:r>
    </w:p>
    <w:p w14:paraId="7C620B2F" w14:textId="77777777" w:rsidR="0051266C" w:rsidRDefault="0051266C" w:rsidP="0051266C">
      <w:pPr>
        <w:tabs>
          <w:tab w:val="left" w:pos="2296"/>
        </w:tabs>
        <w:spacing w:line="360" w:lineRule="auto"/>
        <w:jc w:val="both"/>
      </w:pPr>
      <w:r>
        <w:t xml:space="preserve">Java determina que los dos operadores del operador + (la cadena “la suma es” y el entero suma) son de distintos tipos, y que uno de ellos es </w:t>
      </w:r>
      <w:proofErr w:type="spellStart"/>
      <w:r>
        <w:rPr>
          <w:b/>
        </w:rPr>
        <w:t>String</w:t>
      </w:r>
      <w:proofErr w:type="spellEnd"/>
      <w:r>
        <w:t>.</w:t>
      </w:r>
    </w:p>
    <w:p w14:paraId="58540435" w14:textId="77777777" w:rsidR="0051266C" w:rsidRDefault="0051266C" w:rsidP="0051266C">
      <w:pPr>
        <w:tabs>
          <w:tab w:val="left" w:pos="2296"/>
        </w:tabs>
        <w:spacing w:line="360" w:lineRule="auto"/>
        <w:jc w:val="both"/>
      </w:pPr>
      <w:r>
        <w:t xml:space="preserve">Java convierte automáticamente </w:t>
      </w:r>
      <w:r>
        <w:rPr>
          <w:b/>
        </w:rPr>
        <w:t>suma</w:t>
      </w:r>
      <w:r>
        <w:t xml:space="preserve"> a </w:t>
      </w:r>
      <w:proofErr w:type="spellStart"/>
      <w:r>
        <w:rPr>
          <w:b/>
        </w:rPr>
        <w:t>String</w:t>
      </w:r>
      <w:proofErr w:type="spellEnd"/>
      <w:r>
        <w:t>.</w:t>
      </w:r>
    </w:p>
    <w:p w14:paraId="2A324217" w14:textId="77777777" w:rsidR="0051266C" w:rsidRDefault="0051266C" w:rsidP="0051266C">
      <w:pPr>
        <w:tabs>
          <w:tab w:val="left" w:pos="2296"/>
        </w:tabs>
        <w:spacing w:line="360" w:lineRule="auto"/>
        <w:jc w:val="both"/>
        <w:rPr>
          <w:b/>
        </w:rPr>
      </w:pPr>
      <w:r>
        <w:t xml:space="preserve">Java adjunta la representación </w:t>
      </w:r>
      <w:proofErr w:type="spellStart"/>
      <w:r>
        <w:rPr>
          <w:b/>
        </w:rPr>
        <w:t>String</w:t>
      </w:r>
      <w:proofErr w:type="spellEnd"/>
      <w:r>
        <w:t xml:space="preserve"> de suma al final de </w:t>
      </w:r>
      <w:r>
        <w:rPr>
          <w:b/>
        </w:rPr>
        <w:t>“la suma es”.</w:t>
      </w:r>
    </w:p>
    <w:p w14:paraId="651E4837" w14:textId="77777777" w:rsidR="0051266C" w:rsidRDefault="0051266C" w:rsidP="0051266C">
      <w:pPr>
        <w:tabs>
          <w:tab w:val="left" w:pos="2296"/>
        </w:tabs>
        <w:spacing w:line="360" w:lineRule="auto"/>
        <w:jc w:val="both"/>
      </w:pPr>
      <w:r>
        <w:t xml:space="preserve">El método </w:t>
      </w:r>
      <w:proofErr w:type="spellStart"/>
      <w:r>
        <w:rPr>
          <w:b/>
        </w:rPr>
        <w:t>showMessageDialog</w:t>
      </w:r>
      <w:proofErr w:type="spellEnd"/>
      <w:r>
        <w:t xml:space="preserve"> muestra la cadena resultante en el cuadro de dialogo.</w:t>
      </w:r>
    </w:p>
    <w:p w14:paraId="31565EF3" w14:textId="77777777" w:rsidR="003D7264" w:rsidRDefault="003D7264" w:rsidP="0051266C">
      <w:pPr>
        <w:tabs>
          <w:tab w:val="left" w:pos="2296"/>
        </w:tabs>
        <w:spacing w:line="360" w:lineRule="auto"/>
        <w:jc w:val="both"/>
      </w:pPr>
    </w:p>
    <w:p w14:paraId="6F1C68DE" w14:textId="0E790E6D" w:rsidR="003D7264" w:rsidRDefault="003D7264" w:rsidP="0051266C">
      <w:pPr>
        <w:tabs>
          <w:tab w:val="left" w:pos="2296"/>
        </w:tabs>
        <w:spacing w:line="360" w:lineRule="auto"/>
        <w:jc w:val="both"/>
        <w:rPr>
          <w:b/>
          <w:bCs/>
        </w:rPr>
      </w:pPr>
      <w:r w:rsidRPr="003D7264">
        <w:rPr>
          <w:b/>
          <w:bCs/>
          <w:noProof/>
        </w:rPr>
        <w:drawing>
          <wp:anchor distT="0" distB="0" distL="114300" distR="114300" simplePos="0" relativeHeight="251673600" behindDoc="0" locked="0" layoutInCell="1" allowOverlap="1" wp14:anchorId="50530F05" wp14:editId="552B36C0">
            <wp:simplePos x="0" y="0"/>
            <wp:positionH relativeFrom="margin">
              <wp:align>left</wp:align>
            </wp:positionH>
            <wp:positionV relativeFrom="paragraph">
              <wp:posOffset>265430</wp:posOffset>
            </wp:positionV>
            <wp:extent cx="2525395" cy="1129665"/>
            <wp:effectExtent l="0" t="0" r="825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5395" cy="1129665"/>
                    </a:xfrm>
                    <a:prstGeom prst="rect">
                      <a:avLst/>
                    </a:prstGeom>
                  </pic:spPr>
                </pic:pic>
              </a:graphicData>
            </a:graphic>
            <wp14:sizeRelH relativeFrom="margin">
              <wp14:pctWidth>0</wp14:pctWidth>
            </wp14:sizeRelH>
            <wp14:sizeRelV relativeFrom="margin">
              <wp14:pctHeight>0</wp14:pctHeight>
            </wp14:sizeRelV>
          </wp:anchor>
        </w:drawing>
      </w:r>
      <w:r>
        <w:rPr>
          <w:b/>
          <w:bCs/>
        </w:rPr>
        <w:t>Resultado personal:</w:t>
      </w:r>
    </w:p>
    <w:p w14:paraId="021D39A6" w14:textId="678AE208" w:rsidR="003D7264" w:rsidRDefault="003D7264" w:rsidP="0051266C">
      <w:pPr>
        <w:tabs>
          <w:tab w:val="left" w:pos="2296"/>
        </w:tabs>
        <w:spacing w:line="360" w:lineRule="auto"/>
        <w:jc w:val="both"/>
        <w:rPr>
          <w:b/>
          <w:bCs/>
        </w:rPr>
      </w:pPr>
      <w:r w:rsidRPr="003D7264">
        <w:rPr>
          <w:b/>
          <w:bCs/>
          <w:noProof/>
        </w:rPr>
        <w:drawing>
          <wp:inline distT="0" distB="0" distL="0" distR="0" wp14:anchorId="560E4265" wp14:editId="24C7EDA0">
            <wp:extent cx="2467155" cy="1119959"/>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9963" cy="1125773"/>
                    </a:xfrm>
                    <a:prstGeom prst="rect">
                      <a:avLst/>
                    </a:prstGeom>
                  </pic:spPr>
                </pic:pic>
              </a:graphicData>
            </a:graphic>
          </wp:inline>
        </w:drawing>
      </w:r>
    </w:p>
    <w:p w14:paraId="3B38A407" w14:textId="598D5CBB" w:rsidR="003D7264" w:rsidRPr="003D7264" w:rsidRDefault="003D7264" w:rsidP="003D7264">
      <w:pPr>
        <w:tabs>
          <w:tab w:val="left" w:pos="2296"/>
        </w:tabs>
        <w:spacing w:line="360" w:lineRule="auto"/>
        <w:jc w:val="center"/>
        <w:rPr>
          <w:b/>
          <w:bCs/>
        </w:rPr>
      </w:pPr>
      <w:r w:rsidRPr="003D7264">
        <w:rPr>
          <w:b/>
          <w:bCs/>
          <w:noProof/>
        </w:rPr>
        <w:drawing>
          <wp:inline distT="0" distB="0" distL="0" distR="0" wp14:anchorId="1F2B5BCF" wp14:editId="5D6DE0ED">
            <wp:extent cx="2657846" cy="1238423"/>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846" cy="1238423"/>
                    </a:xfrm>
                    <a:prstGeom prst="rect">
                      <a:avLst/>
                    </a:prstGeom>
                  </pic:spPr>
                </pic:pic>
              </a:graphicData>
            </a:graphic>
          </wp:inline>
        </w:drawing>
      </w:r>
    </w:p>
    <w:p w14:paraId="55C55A58" w14:textId="77777777" w:rsidR="0051266C" w:rsidRDefault="0051266C" w:rsidP="0051266C">
      <w:pPr>
        <w:spacing w:line="360" w:lineRule="auto"/>
        <w:jc w:val="both"/>
        <w:rPr>
          <w:b/>
        </w:rPr>
      </w:pPr>
    </w:p>
    <w:p w14:paraId="28F2919F" w14:textId="77777777" w:rsidR="003D7264" w:rsidRDefault="003D7264">
      <w:pPr>
        <w:suppressAutoHyphens w:val="0"/>
        <w:spacing w:after="160" w:line="259" w:lineRule="auto"/>
        <w:rPr>
          <w:b/>
        </w:rPr>
      </w:pPr>
      <w:r>
        <w:rPr>
          <w:b/>
        </w:rPr>
        <w:br w:type="page"/>
      </w:r>
    </w:p>
    <w:p w14:paraId="0F27BF2F" w14:textId="0F2C1371" w:rsidR="0051266C" w:rsidRDefault="0051266C" w:rsidP="0051266C">
      <w:pPr>
        <w:spacing w:line="360" w:lineRule="auto"/>
        <w:jc w:val="both"/>
        <w:rPr>
          <w:b/>
        </w:rPr>
      </w:pPr>
      <w:r>
        <w:rPr>
          <w:b/>
        </w:rPr>
        <w:lastRenderedPageBreak/>
        <w:t>Ejercicio 4:</w:t>
      </w:r>
    </w:p>
    <w:p w14:paraId="02DE200E" w14:textId="77777777" w:rsidR="0051266C" w:rsidRDefault="0051266C" w:rsidP="0051266C">
      <w:pPr>
        <w:tabs>
          <w:tab w:val="left" w:pos="2296"/>
        </w:tabs>
        <w:spacing w:line="360" w:lineRule="auto"/>
        <w:jc w:val="both"/>
      </w:pPr>
    </w:p>
    <w:p w14:paraId="1E80727C" w14:textId="77777777" w:rsidR="0051266C" w:rsidRDefault="0051266C" w:rsidP="0051266C">
      <w:pPr>
        <w:tabs>
          <w:tab w:val="left" w:pos="2296"/>
        </w:tabs>
        <w:spacing w:line="360" w:lineRule="auto"/>
        <w:jc w:val="both"/>
        <w:rPr>
          <w:b/>
        </w:rPr>
      </w:pPr>
      <w:r>
        <w:rPr>
          <w:b/>
        </w:rPr>
        <w:t>Paso 1</w:t>
      </w:r>
    </w:p>
    <w:p w14:paraId="40B4B7C5" w14:textId="78106018" w:rsidR="0051266C" w:rsidRDefault="0051266C" w:rsidP="0051266C">
      <w:pPr>
        <w:tabs>
          <w:tab w:val="left" w:pos="2296"/>
        </w:tabs>
        <w:spacing w:line="360" w:lineRule="auto"/>
        <w:jc w:val="both"/>
        <w:rPr>
          <w:b/>
        </w:rPr>
      </w:pPr>
      <w:r>
        <w:t xml:space="preserve">Agregue una nueva clase al proyecto, con el nombre de </w:t>
      </w:r>
      <w:proofErr w:type="spellStart"/>
      <w:r>
        <w:rPr>
          <w:b/>
        </w:rPr>
        <w:t>Comparaci</w:t>
      </w:r>
      <w:r w:rsidR="00C505DF">
        <w:rPr>
          <w:b/>
        </w:rPr>
        <w:t>o</w:t>
      </w:r>
      <w:r>
        <w:rPr>
          <w:b/>
        </w:rPr>
        <w:t>n</w:t>
      </w:r>
      <w:proofErr w:type="spellEnd"/>
      <w:r>
        <w:rPr>
          <w:b/>
        </w:rPr>
        <w:t>.</w:t>
      </w:r>
    </w:p>
    <w:p w14:paraId="6FFADE4D" w14:textId="77777777" w:rsidR="0051266C" w:rsidRDefault="0051266C" w:rsidP="0051266C">
      <w:pPr>
        <w:tabs>
          <w:tab w:val="left" w:pos="2296"/>
        </w:tabs>
        <w:spacing w:line="360" w:lineRule="auto"/>
        <w:jc w:val="both"/>
      </w:pPr>
    </w:p>
    <w:p w14:paraId="062F12BB" w14:textId="77777777" w:rsidR="0051266C" w:rsidRDefault="0051266C" w:rsidP="0051266C">
      <w:pPr>
        <w:tabs>
          <w:tab w:val="left" w:pos="2296"/>
        </w:tabs>
        <w:spacing w:line="360" w:lineRule="auto"/>
        <w:jc w:val="both"/>
        <w:rPr>
          <w:b/>
        </w:rPr>
      </w:pPr>
      <w:r>
        <w:rPr>
          <w:b/>
        </w:rPr>
        <w:t>Paso 2</w:t>
      </w:r>
    </w:p>
    <w:p w14:paraId="56EE52FE" w14:textId="2C732880" w:rsidR="0051266C" w:rsidRDefault="0051266C" w:rsidP="0051266C">
      <w:pPr>
        <w:tabs>
          <w:tab w:val="left" w:pos="2296"/>
        </w:tabs>
        <w:spacing w:line="360" w:lineRule="auto"/>
        <w:jc w:val="both"/>
      </w:pPr>
      <w:r>
        <w:t xml:space="preserve">Agregue el siguiente código a la clase </w:t>
      </w:r>
      <w:proofErr w:type="spellStart"/>
      <w:r>
        <w:rPr>
          <w:b/>
        </w:rPr>
        <w:t>Comparaci</w:t>
      </w:r>
      <w:r w:rsidR="00C505DF">
        <w:rPr>
          <w:b/>
        </w:rPr>
        <w:t>o</w:t>
      </w:r>
      <w:r>
        <w:rPr>
          <w:b/>
        </w:rPr>
        <w:t>n</w:t>
      </w:r>
      <w:proofErr w:type="spellEnd"/>
      <w:r>
        <w:t>.</w:t>
      </w:r>
    </w:p>
    <w:tbl>
      <w:tblPr>
        <w:tblStyle w:val="Tablaconcuadrcula"/>
        <w:tblW w:w="0" w:type="auto"/>
        <w:tblLook w:val="04A0" w:firstRow="1" w:lastRow="0" w:firstColumn="1" w:lastColumn="0" w:noHBand="0" w:noVBand="1"/>
      </w:tblPr>
      <w:tblGrid>
        <w:gridCol w:w="8828"/>
      </w:tblGrid>
      <w:tr w:rsidR="00C505DF" w14:paraId="2380FA0F" w14:textId="77777777" w:rsidTr="00C505DF">
        <w:tc>
          <w:tcPr>
            <w:tcW w:w="8828" w:type="dxa"/>
          </w:tcPr>
          <w:p w14:paraId="0EE78829" w14:textId="77777777" w:rsidR="00C505DF" w:rsidRPr="00C505DF" w:rsidRDefault="00C505DF" w:rsidP="00C505DF">
            <w:pPr>
              <w:tabs>
                <w:tab w:val="left" w:pos="2296"/>
              </w:tabs>
              <w:spacing w:line="360" w:lineRule="auto"/>
              <w:jc w:val="both"/>
              <w:rPr>
                <w:lang w:val="en-US"/>
              </w:rPr>
            </w:pPr>
            <w:r w:rsidRPr="00C505DF">
              <w:rPr>
                <w:lang w:val="en-US"/>
              </w:rPr>
              <w:t>package guia1;</w:t>
            </w:r>
          </w:p>
          <w:p w14:paraId="635F4FBB" w14:textId="77777777" w:rsidR="00C505DF" w:rsidRPr="00C505DF" w:rsidRDefault="00C505DF" w:rsidP="00C505DF">
            <w:pPr>
              <w:tabs>
                <w:tab w:val="left" w:pos="2296"/>
              </w:tabs>
              <w:spacing w:line="360" w:lineRule="auto"/>
              <w:jc w:val="both"/>
              <w:rPr>
                <w:lang w:val="en-US"/>
              </w:rPr>
            </w:pPr>
          </w:p>
          <w:p w14:paraId="5A8293AC" w14:textId="77777777" w:rsidR="00C505DF" w:rsidRPr="00C505DF" w:rsidRDefault="00C505DF" w:rsidP="00C505DF">
            <w:pPr>
              <w:tabs>
                <w:tab w:val="left" w:pos="2296"/>
              </w:tabs>
              <w:spacing w:line="360" w:lineRule="auto"/>
              <w:jc w:val="both"/>
              <w:rPr>
                <w:lang w:val="en-US"/>
              </w:rPr>
            </w:pPr>
            <w:r w:rsidRPr="00C505DF">
              <w:rPr>
                <w:lang w:val="en-US"/>
              </w:rPr>
              <w:t xml:space="preserve">import </w:t>
            </w:r>
            <w:proofErr w:type="spellStart"/>
            <w:proofErr w:type="gramStart"/>
            <w:r w:rsidRPr="00C505DF">
              <w:rPr>
                <w:lang w:val="en-US"/>
              </w:rPr>
              <w:t>javax.swing</w:t>
            </w:r>
            <w:proofErr w:type="gramEnd"/>
            <w:r w:rsidRPr="00C505DF">
              <w:rPr>
                <w:lang w:val="en-US"/>
              </w:rPr>
              <w:t>.JOptionPane</w:t>
            </w:r>
            <w:proofErr w:type="spellEnd"/>
            <w:r w:rsidRPr="00C505DF">
              <w:rPr>
                <w:lang w:val="en-US"/>
              </w:rPr>
              <w:t>;</w:t>
            </w:r>
          </w:p>
          <w:p w14:paraId="5E68060C" w14:textId="77777777" w:rsidR="00C505DF" w:rsidRPr="00C505DF" w:rsidRDefault="00C505DF" w:rsidP="00C505DF">
            <w:pPr>
              <w:tabs>
                <w:tab w:val="left" w:pos="2296"/>
              </w:tabs>
              <w:spacing w:line="360" w:lineRule="auto"/>
              <w:jc w:val="both"/>
              <w:rPr>
                <w:lang w:val="en-US"/>
              </w:rPr>
            </w:pPr>
            <w:r w:rsidRPr="00C505DF">
              <w:rPr>
                <w:lang w:val="en-US"/>
              </w:rPr>
              <w:t xml:space="preserve">public class </w:t>
            </w:r>
            <w:proofErr w:type="spellStart"/>
            <w:r w:rsidRPr="00C505DF">
              <w:rPr>
                <w:lang w:val="en-US"/>
              </w:rPr>
              <w:t>Comparacion</w:t>
            </w:r>
            <w:proofErr w:type="spellEnd"/>
            <w:r w:rsidRPr="00C505DF">
              <w:rPr>
                <w:lang w:val="en-US"/>
              </w:rPr>
              <w:t xml:space="preserve"> {</w:t>
            </w:r>
          </w:p>
          <w:p w14:paraId="57BCEF06" w14:textId="77777777" w:rsidR="00C505DF" w:rsidRPr="00C505DF" w:rsidRDefault="00C505DF" w:rsidP="00C505DF">
            <w:pPr>
              <w:tabs>
                <w:tab w:val="left" w:pos="2296"/>
              </w:tabs>
              <w:spacing w:line="360" w:lineRule="auto"/>
              <w:jc w:val="both"/>
              <w:rPr>
                <w:lang w:val="en-US"/>
              </w:rPr>
            </w:pPr>
            <w:r w:rsidRPr="00C505DF">
              <w:rPr>
                <w:lang w:val="en-US"/>
              </w:rPr>
              <w:t xml:space="preserve">    public static void </w:t>
            </w:r>
            <w:proofErr w:type="gramStart"/>
            <w:r w:rsidRPr="00C505DF">
              <w:rPr>
                <w:lang w:val="en-US"/>
              </w:rPr>
              <w:t>main(</w:t>
            </w:r>
            <w:proofErr w:type="gramEnd"/>
            <w:r w:rsidRPr="00C505DF">
              <w:rPr>
                <w:lang w:val="en-US"/>
              </w:rPr>
              <w:t xml:space="preserve">String[] </w:t>
            </w:r>
            <w:proofErr w:type="spellStart"/>
            <w:r w:rsidRPr="00C505DF">
              <w:rPr>
                <w:lang w:val="en-US"/>
              </w:rPr>
              <w:t>args</w:t>
            </w:r>
            <w:proofErr w:type="spellEnd"/>
            <w:r w:rsidRPr="00C505DF">
              <w:rPr>
                <w:lang w:val="en-US"/>
              </w:rPr>
              <w:t>) {</w:t>
            </w:r>
          </w:p>
          <w:p w14:paraId="062A8BE8" w14:textId="77777777" w:rsidR="00C505DF" w:rsidRPr="00C505DF" w:rsidRDefault="00C505DF" w:rsidP="00C505DF">
            <w:pPr>
              <w:tabs>
                <w:tab w:val="left" w:pos="2296"/>
              </w:tabs>
              <w:spacing w:line="360" w:lineRule="auto"/>
              <w:jc w:val="both"/>
              <w:rPr>
                <w:lang w:val="en-US"/>
              </w:rPr>
            </w:pPr>
            <w:r w:rsidRPr="00C505DF">
              <w:rPr>
                <w:lang w:val="en-US"/>
              </w:rPr>
              <w:t xml:space="preserve">        // TODO code application logic here</w:t>
            </w:r>
          </w:p>
          <w:p w14:paraId="2945E4C7" w14:textId="77777777" w:rsidR="00C505DF" w:rsidRPr="00C505DF" w:rsidRDefault="00C505DF" w:rsidP="00C505DF">
            <w:pPr>
              <w:tabs>
                <w:tab w:val="left" w:pos="2296"/>
              </w:tabs>
              <w:spacing w:line="360" w:lineRule="auto"/>
              <w:jc w:val="both"/>
              <w:rPr>
                <w:lang w:val="en-US"/>
              </w:rPr>
            </w:pPr>
            <w:r w:rsidRPr="00C505DF">
              <w:rPr>
                <w:lang w:val="en-US"/>
              </w:rPr>
              <w:t xml:space="preserve">        String </w:t>
            </w:r>
            <w:proofErr w:type="spellStart"/>
            <w:r w:rsidRPr="00C505DF">
              <w:rPr>
                <w:lang w:val="en-US"/>
              </w:rPr>
              <w:t>primernumero</w:t>
            </w:r>
            <w:proofErr w:type="spellEnd"/>
            <w:r w:rsidRPr="00C505DF">
              <w:rPr>
                <w:lang w:val="en-US"/>
              </w:rPr>
              <w:t>;</w:t>
            </w:r>
          </w:p>
          <w:p w14:paraId="7966612F" w14:textId="77777777" w:rsidR="00C505DF" w:rsidRDefault="00C505DF" w:rsidP="00C505DF">
            <w:pPr>
              <w:tabs>
                <w:tab w:val="left" w:pos="2296"/>
              </w:tabs>
              <w:spacing w:line="360" w:lineRule="auto"/>
              <w:jc w:val="both"/>
            </w:pPr>
            <w:r w:rsidRPr="00C505DF">
              <w:rPr>
                <w:lang w:val="en-US"/>
              </w:rPr>
              <w:t xml:space="preserve">        </w:t>
            </w:r>
            <w:proofErr w:type="spellStart"/>
            <w:r>
              <w:t>String</w:t>
            </w:r>
            <w:proofErr w:type="spellEnd"/>
            <w:r>
              <w:t xml:space="preserve"> </w:t>
            </w:r>
            <w:proofErr w:type="spellStart"/>
            <w:r>
              <w:t>segundonumero</w:t>
            </w:r>
            <w:proofErr w:type="spellEnd"/>
            <w:r>
              <w:t>;</w:t>
            </w:r>
          </w:p>
          <w:p w14:paraId="67AB3F6F" w14:textId="77777777" w:rsidR="00C505DF" w:rsidRDefault="00C505DF" w:rsidP="00C505DF">
            <w:pPr>
              <w:tabs>
                <w:tab w:val="left" w:pos="2296"/>
              </w:tabs>
              <w:spacing w:line="360" w:lineRule="auto"/>
              <w:jc w:val="both"/>
            </w:pPr>
            <w:r>
              <w:t xml:space="preserve">        </w:t>
            </w:r>
            <w:proofErr w:type="spellStart"/>
            <w:r>
              <w:t>String</w:t>
            </w:r>
            <w:proofErr w:type="spellEnd"/>
            <w:r>
              <w:t xml:space="preserve"> resultado;</w:t>
            </w:r>
          </w:p>
          <w:p w14:paraId="2FAD6CCD" w14:textId="77777777" w:rsidR="00C505DF" w:rsidRDefault="00C505DF" w:rsidP="00C505DF">
            <w:pPr>
              <w:tabs>
                <w:tab w:val="left" w:pos="2296"/>
              </w:tabs>
              <w:spacing w:line="360" w:lineRule="auto"/>
              <w:jc w:val="both"/>
            </w:pPr>
          </w:p>
          <w:p w14:paraId="2B33C865" w14:textId="77777777" w:rsidR="00C505DF" w:rsidRDefault="00C505DF" w:rsidP="00C505DF">
            <w:pPr>
              <w:tabs>
                <w:tab w:val="left" w:pos="2296"/>
              </w:tabs>
              <w:spacing w:line="360" w:lineRule="auto"/>
              <w:jc w:val="both"/>
            </w:pPr>
            <w:r>
              <w:t xml:space="preserve">        </w:t>
            </w:r>
            <w:proofErr w:type="spellStart"/>
            <w:r>
              <w:t>int</w:t>
            </w:r>
            <w:proofErr w:type="spellEnd"/>
            <w:r>
              <w:t xml:space="preserve"> numero1;</w:t>
            </w:r>
          </w:p>
          <w:p w14:paraId="7C9B8EF3" w14:textId="77777777" w:rsidR="00C505DF" w:rsidRDefault="00C505DF" w:rsidP="00C505DF">
            <w:pPr>
              <w:tabs>
                <w:tab w:val="left" w:pos="2296"/>
              </w:tabs>
              <w:spacing w:line="360" w:lineRule="auto"/>
              <w:jc w:val="both"/>
            </w:pPr>
            <w:r>
              <w:t xml:space="preserve">        </w:t>
            </w:r>
            <w:proofErr w:type="spellStart"/>
            <w:r>
              <w:t>int</w:t>
            </w:r>
            <w:proofErr w:type="spellEnd"/>
            <w:r>
              <w:t xml:space="preserve"> numero2;</w:t>
            </w:r>
          </w:p>
          <w:p w14:paraId="76C7EC52" w14:textId="77777777" w:rsidR="00C505DF" w:rsidRDefault="00C505DF" w:rsidP="00C505DF">
            <w:pPr>
              <w:tabs>
                <w:tab w:val="left" w:pos="2296"/>
              </w:tabs>
              <w:spacing w:line="360" w:lineRule="auto"/>
              <w:jc w:val="both"/>
            </w:pPr>
          </w:p>
          <w:p w14:paraId="6EC2034B" w14:textId="77777777" w:rsidR="00C505DF" w:rsidRDefault="00C505DF" w:rsidP="00C505DF">
            <w:pPr>
              <w:tabs>
                <w:tab w:val="left" w:pos="2296"/>
              </w:tabs>
              <w:spacing w:line="360" w:lineRule="auto"/>
              <w:jc w:val="both"/>
            </w:pPr>
            <w:r>
              <w:t xml:space="preserve">        </w:t>
            </w:r>
            <w:proofErr w:type="spellStart"/>
            <w:r>
              <w:t>primernumero</w:t>
            </w:r>
            <w:proofErr w:type="spellEnd"/>
            <w:r>
              <w:t xml:space="preserve"> = </w:t>
            </w:r>
            <w:proofErr w:type="spellStart"/>
            <w:r>
              <w:t>JOptionPane.showInputDialog</w:t>
            </w:r>
            <w:proofErr w:type="spellEnd"/>
            <w:r>
              <w:t>("Escriba el primer entero:");</w:t>
            </w:r>
          </w:p>
          <w:p w14:paraId="240537AE" w14:textId="77777777" w:rsidR="00C505DF" w:rsidRDefault="00C505DF" w:rsidP="00C505DF">
            <w:pPr>
              <w:tabs>
                <w:tab w:val="left" w:pos="2296"/>
              </w:tabs>
              <w:spacing w:line="360" w:lineRule="auto"/>
              <w:jc w:val="both"/>
            </w:pPr>
          </w:p>
          <w:p w14:paraId="7735C32F" w14:textId="77777777" w:rsidR="00C505DF" w:rsidRDefault="00C505DF" w:rsidP="00C505DF">
            <w:pPr>
              <w:tabs>
                <w:tab w:val="left" w:pos="2296"/>
              </w:tabs>
              <w:spacing w:line="360" w:lineRule="auto"/>
              <w:jc w:val="both"/>
            </w:pPr>
            <w:r>
              <w:t xml:space="preserve">        </w:t>
            </w:r>
            <w:proofErr w:type="spellStart"/>
            <w:r>
              <w:t>segundonumero</w:t>
            </w:r>
            <w:proofErr w:type="spellEnd"/>
            <w:r>
              <w:t xml:space="preserve"> = </w:t>
            </w:r>
            <w:proofErr w:type="spellStart"/>
            <w:r>
              <w:t>JOptionPane.showInputDialog</w:t>
            </w:r>
            <w:proofErr w:type="spellEnd"/>
            <w:r>
              <w:t>("Escriba el Segundo Entero:");</w:t>
            </w:r>
          </w:p>
          <w:p w14:paraId="648DCC05" w14:textId="77777777" w:rsidR="00C505DF" w:rsidRDefault="00C505DF" w:rsidP="00C505DF">
            <w:pPr>
              <w:tabs>
                <w:tab w:val="left" w:pos="2296"/>
              </w:tabs>
              <w:spacing w:line="360" w:lineRule="auto"/>
              <w:jc w:val="both"/>
            </w:pPr>
          </w:p>
          <w:p w14:paraId="2ED8D607" w14:textId="77777777" w:rsidR="00C505DF" w:rsidRDefault="00C505DF" w:rsidP="00C505DF">
            <w:pPr>
              <w:tabs>
                <w:tab w:val="left" w:pos="2296"/>
              </w:tabs>
              <w:spacing w:line="360" w:lineRule="auto"/>
              <w:jc w:val="both"/>
            </w:pPr>
            <w:r>
              <w:t xml:space="preserve">        numero1= </w:t>
            </w:r>
            <w:proofErr w:type="spellStart"/>
            <w:r>
              <w:t>Integer.parseInt</w:t>
            </w:r>
            <w:proofErr w:type="spellEnd"/>
            <w:r>
              <w:t>(</w:t>
            </w:r>
            <w:proofErr w:type="spellStart"/>
            <w:r>
              <w:t>primernumero</w:t>
            </w:r>
            <w:proofErr w:type="spellEnd"/>
            <w:r>
              <w:t>);</w:t>
            </w:r>
          </w:p>
          <w:p w14:paraId="4F9787D5" w14:textId="77777777" w:rsidR="00C505DF" w:rsidRDefault="00C505DF" w:rsidP="00C505DF">
            <w:pPr>
              <w:tabs>
                <w:tab w:val="left" w:pos="2296"/>
              </w:tabs>
              <w:spacing w:line="360" w:lineRule="auto"/>
              <w:jc w:val="both"/>
            </w:pPr>
            <w:r>
              <w:t xml:space="preserve">        numero2 = </w:t>
            </w:r>
            <w:proofErr w:type="spellStart"/>
            <w:r>
              <w:t>Integer.parseInt</w:t>
            </w:r>
            <w:proofErr w:type="spellEnd"/>
            <w:r>
              <w:t>(</w:t>
            </w:r>
            <w:proofErr w:type="spellStart"/>
            <w:r>
              <w:t>segundonumero</w:t>
            </w:r>
            <w:proofErr w:type="spellEnd"/>
            <w:r>
              <w:t>);</w:t>
            </w:r>
          </w:p>
          <w:p w14:paraId="0342E68D" w14:textId="77777777" w:rsidR="00C505DF" w:rsidRDefault="00C505DF" w:rsidP="00C505DF">
            <w:pPr>
              <w:tabs>
                <w:tab w:val="left" w:pos="2296"/>
              </w:tabs>
              <w:spacing w:line="360" w:lineRule="auto"/>
              <w:jc w:val="both"/>
            </w:pPr>
          </w:p>
          <w:p w14:paraId="38935F7A" w14:textId="77777777" w:rsidR="00C505DF" w:rsidRDefault="00C505DF" w:rsidP="00C505DF">
            <w:pPr>
              <w:tabs>
                <w:tab w:val="left" w:pos="2296"/>
              </w:tabs>
              <w:spacing w:line="360" w:lineRule="auto"/>
              <w:jc w:val="both"/>
            </w:pPr>
            <w:r>
              <w:t xml:space="preserve">        resultado= "";</w:t>
            </w:r>
          </w:p>
          <w:p w14:paraId="08C2A444" w14:textId="77777777" w:rsidR="00C505DF" w:rsidRDefault="00C505DF" w:rsidP="00C505DF">
            <w:pPr>
              <w:tabs>
                <w:tab w:val="left" w:pos="2296"/>
              </w:tabs>
              <w:spacing w:line="360" w:lineRule="auto"/>
              <w:jc w:val="both"/>
            </w:pPr>
            <w:r>
              <w:t xml:space="preserve">        </w:t>
            </w:r>
            <w:proofErr w:type="spellStart"/>
            <w:r>
              <w:t>if</w:t>
            </w:r>
            <w:proofErr w:type="spellEnd"/>
            <w:r>
              <w:t xml:space="preserve"> (numero1==numero2) {</w:t>
            </w:r>
          </w:p>
          <w:p w14:paraId="2E24801F" w14:textId="77777777" w:rsidR="00C505DF" w:rsidRDefault="00C505DF" w:rsidP="00C505DF">
            <w:pPr>
              <w:tabs>
                <w:tab w:val="left" w:pos="2296"/>
              </w:tabs>
              <w:spacing w:line="360" w:lineRule="auto"/>
              <w:jc w:val="both"/>
            </w:pPr>
            <w:r>
              <w:t xml:space="preserve">            resultado= resultado + numero1 + " == " + numero2;</w:t>
            </w:r>
          </w:p>
          <w:p w14:paraId="495400AD" w14:textId="77777777" w:rsidR="00C505DF" w:rsidRDefault="00C505DF" w:rsidP="00C505DF">
            <w:pPr>
              <w:tabs>
                <w:tab w:val="left" w:pos="2296"/>
              </w:tabs>
              <w:spacing w:line="360" w:lineRule="auto"/>
              <w:jc w:val="both"/>
            </w:pPr>
            <w:r>
              <w:t xml:space="preserve">        }</w:t>
            </w:r>
          </w:p>
          <w:p w14:paraId="36AAB767" w14:textId="77777777" w:rsidR="00C505DF" w:rsidRDefault="00C505DF" w:rsidP="00C505DF">
            <w:pPr>
              <w:tabs>
                <w:tab w:val="left" w:pos="2296"/>
              </w:tabs>
              <w:spacing w:line="360" w:lineRule="auto"/>
              <w:jc w:val="both"/>
            </w:pPr>
            <w:r>
              <w:lastRenderedPageBreak/>
              <w:t xml:space="preserve">        </w:t>
            </w:r>
            <w:proofErr w:type="spellStart"/>
            <w:r>
              <w:t>if</w:t>
            </w:r>
            <w:proofErr w:type="spellEnd"/>
            <w:r>
              <w:t xml:space="preserve"> (numero</w:t>
            </w:r>
            <w:proofErr w:type="gramStart"/>
            <w:r>
              <w:t>1 !</w:t>
            </w:r>
            <w:proofErr w:type="gramEnd"/>
            <w:r>
              <w:t>= numero2) {</w:t>
            </w:r>
          </w:p>
          <w:p w14:paraId="4E4AB9FE" w14:textId="77777777" w:rsidR="00C505DF" w:rsidRDefault="00C505DF" w:rsidP="00C505DF">
            <w:pPr>
              <w:tabs>
                <w:tab w:val="left" w:pos="2296"/>
              </w:tabs>
              <w:spacing w:line="360" w:lineRule="auto"/>
              <w:jc w:val="both"/>
            </w:pPr>
            <w:r>
              <w:t xml:space="preserve">            resultado= resultado + numero1 + </w:t>
            </w:r>
            <w:proofErr w:type="gramStart"/>
            <w:r>
              <w:t>" !</w:t>
            </w:r>
            <w:proofErr w:type="gramEnd"/>
            <w:r>
              <w:t>= " + numero2;</w:t>
            </w:r>
          </w:p>
          <w:p w14:paraId="23CE1B5E" w14:textId="77777777" w:rsidR="00C505DF" w:rsidRDefault="00C505DF" w:rsidP="00C505DF">
            <w:pPr>
              <w:tabs>
                <w:tab w:val="left" w:pos="2296"/>
              </w:tabs>
              <w:spacing w:line="360" w:lineRule="auto"/>
              <w:jc w:val="both"/>
            </w:pPr>
            <w:r>
              <w:t xml:space="preserve">        }</w:t>
            </w:r>
          </w:p>
          <w:p w14:paraId="34FCB3AD" w14:textId="77777777" w:rsidR="00C505DF" w:rsidRDefault="00C505DF" w:rsidP="00C505DF">
            <w:pPr>
              <w:tabs>
                <w:tab w:val="left" w:pos="2296"/>
              </w:tabs>
              <w:spacing w:line="360" w:lineRule="auto"/>
              <w:jc w:val="both"/>
            </w:pPr>
            <w:r>
              <w:t xml:space="preserve">        </w:t>
            </w:r>
            <w:proofErr w:type="spellStart"/>
            <w:r>
              <w:t>if</w:t>
            </w:r>
            <w:proofErr w:type="spellEnd"/>
            <w:r>
              <w:t xml:space="preserve"> (numero1 &lt; numero2) {</w:t>
            </w:r>
          </w:p>
          <w:p w14:paraId="5D85B51C" w14:textId="77777777" w:rsidR="00C505DF" w:rsidRDefault="00C505DF" w:rsidP="00C505DF">
            <w:pPr>
              <w:tabs>
                <w:tab w:val="left" w:pos="2296"/>
              </w:tabs>
              <w:spacing w:line="360" w:lineRule="auto"/>
              <w:jc w:val="both"/>
            </w:pPr>
            <w:r>
              <w:t xml:space="preserve">            resultado= resultado + "\n" + numero1 + " &lt; " + numero2;</w:t>
            </w:r>
          </w:p>
          <w:p w14:paraId="6D81D507" w14:textId="77777777" w:rsidR="00C505DF" w:rsidRDefault="00C505DF" w:rsidP="00C505DF">
            <w:pPr>
              <w:tabs>
                <w:tab w:val="left" w:pos="2296"/>
              </w:tabs>
              <w:spacing w:line="360" w:lineRule="auto"/>
              <w:jc w:val="both"/>
            </w:pPr>
            <w:r>
              <w:t xml:space="preserve">        }</w:t>
            </w:r>
          </w:p>
          <w:p w14:paraId="28D64FED" w14:textId="77777777" w:rsidR="00C505DF" w:rsidRDefault="00C505DF" w:rsidP="00C505DF">
            <w:pPr>
              <w:tabs>
                <w:tab w:val="left" w:pos="2296"/>
              </w:tabs>
              <w:spacing w:line="360" w:lineRule="auto"/>
              <w:jc w:val="both"/>
            </w:pPr>
            <w:r>
              <w:t xml:space="preserve">        </w:t>
            </w:r>
            <w:proofErr w:type="spellStart"/>
            <w:r>
              <w:t>if</w:t>
            </w:r>
            <w:proofErr w:type="spellEnd"/>
            <w:r>
              <w:t xml:space="preserve"> (numero1 &gt; numero2) {</w:t>
            </w:r>
          </w:p>
          <w:p w14:paraId="40C4FD9B" w14:textId="77777777" w:rsidR="00C505DF" w:rsidRDefault="00C505DF" w:rsidP="00C505DF">
            <w:pPr>
              <w:tabs>
                <w:tab w:val="left" w:pos="2296"/>
              </w:tabs>
              <w:spacing w:line="360" w:lineRule="auto"/>
              <w:jc w:val="both"/>
            </w:pPr>
            <w:r>
              <w:t xml:space="preserve">            resultado= resultado + "\n" + numero1 + " &gt; " + numero2;</w:t>
            </w:r>
          </w:p>
          <w:p w14:paraId="6041FA39" w14:textId="77777777" w:rsidR="00C505DF" w:rsidRDefault="00C505DF" w:rsidP="00C505DF">
            <w:pPr>
              <w:tabs>
                <w:tab w:val="left" w:pos="2296"/>
              </w:tabs>
              <w:spacing w:line="360" w:lineRule="auto"/>
              <w:jc w:val="both"/>
            </w:pPr>
            <w:r>
              <w:t xml:space="preserve">        }</w:t>
            </w:r>
          </w:p>
          <w:p w14:paraId="5E295185" w14:textId="77777777" w:rsidR="00C505DF" w:rsidRDefault="00C505DF" w:rsidP="00C505DF">
            <w:pPr>
              <w:tabs>
                <w:tab w:val="left" w:pos="2296"/>
              </w:tabs>
              <w:spacing w:line="360" w:lineRule="auto"/>
              <w:jc w:val="both"/>
            </w:pPr>
            <w:r>
              <w:t xml:space="preserve">        </w:t>
            </w:r>
            <w:proofErr w:type="spellStart"/>
            <w:r>
              <w:t>if</w:t>
            </w:r>
            <w:proofErr w:type="spellEnd"/>
            <w:r>
              <w:t xml:space="preserve"> (numero1 &lt;= numero2) {</w:t>
            </w:r>
          </w:p>
          <w:p w14:paraId="72293BF9" w14:textId="77777777" w:rsidR="00C505DF" w:rsidRDefault="00C505DF" w:rsidP="00C505DF">
            <w:pPr>
              <w:tabs>
                <w:tab w:val="left" w:pos="2296"/>
              </w:tabs>
              <w:spacing w:line="360" w:lineRule="auto"/>
              <w:jc w:val="both"/>
            </w:pPr>
            <w:r>
              <w:t xml:space="preserve">            resultado= resultado + "\n" + numero1 + " &lt;=" + numero2;</w:t>
            </w:r>
          </w:p>
          <w:p w14:paraId="32EEA570" w14:textId="77777777" w:rsidR="00C505DF" w:rsidRDefault="00C505DF" w:rsidP="00C505DF">
            <w:pPr>
              <w:tabs>
                <w:tab w:val="left" w:pos="2296"/>
              </w:tabs>
              <w:spacing w:line="360" w:lineRule="auto"/>
              <w:jc w:val="both"/>
            </w:pPr>
            <w:r>
              <w:t xml:space="preserve">        }</w:t>
            </w:r>
          </w:p>
          <w:p w14:paraId="084D7569" w14:textId="77777777" w:rsidR="00C505DF" w:rsidRDefault="00C505DF" w:rsidP="00C505DF">
            <w:pPr>
              <w:tabs>
                <w:tab w:val="left" w:pos="2296"/>
              </w:tabs>
              <w:spacing w:line="360" w:lineRule="auto"/>
              <w:jc w:val="both"/>
            </w:pPr>
            <w:r>
              <w:t xml:space="preserve">        </w:t>
            </w:r>
            <w:proofErr w:type="spellStart"/>
            <w:r>
              <w:t>if</w:t>
            </w:r>
            <w:proofErr w:type="spellEnd"/>
            <w:r>
              <w:t xml:space="preserve"> (numero1 &gt; numero2) {</w:t>
            </w:r>
          </w:p>
          <w:p w14:paraId="1E9DE7B5" w14:textId="77777777" w:rsidR="00C505DF" w:rsidRDefault="00C505DF" w:rsidP="00C505DF">
            <w:pPr>
              <w:tabs>
                <w:tab w:val="left" w:pos="2296"/>
              </w:tabs>
              <w:spacing w:line="360" w:lineRule="auto"/>
              <w:jc w:val="both"/>
            </w:pPr>
            <w:r>
              <w:t xml:space="preserve">            resultado= resultado + "\n" + numero1 + " &gt;= " + numero2;</w:t>
            </w:r>
          </w:p>
          <w:p w14:paraId="2ACEC4D3" w14:textId="77777777" w:rsidR="00C505DF" w:rsidRDefault="00C505DF" w:rsidP="00C505DF">
            <w:pPr>
              <w:tabs>
                <w:tab w:val="left" w:pos="2296"/>
              </w:tabs>
              <w:spacing w:line="360" w:lineRule="auto"/>
              <w:jc w:val="both"/>
            </w:pPr>
            <w:r>
              <w:t xml:space="preserve">        }</w:t>
            </w:r>
          </w:p>
          <w:p w14:paraId="5961A3B9" w14:textId="77777777" w:rsidR="00C505DF" w:rsidRDefault="00C505DF" w:rsidP="00C505DF">
            <w:pPr>
              <w:tabs>
                <w:tab w:val="left" w:pos="2296"/>
              </w:tabs>
              <w:spacing w:line="360" w:lineRule="auto"/>
              <w:jc w:val="both"/>
            </w:pPr>
          </w:p>
          <w:p w14:paraId="11D2DE94" w14:textId="77777777" w:rsidR="00C505DF" w:rsidRDefault="00C505DF" w:rsidP="00C505DF">
            <w:pPr>
              <w:tabs>
                <w:tab w:val="left" w:pos="2296"/>
              </w:tabs>
              <w:spacing w:line="360" w:lineRule="auto"/>
              <w:jc w:val="both"/>
            </w:pPr>
            <w:r>
              <w:t xml:space="preserve">        </w:t>
            </w:r>
            <w:proofErr w:type="spellStart"/>
            <w:r>
              <w:t>JOptionPane.showConfirmDialog</w:t>
            </w:r>
            <w:proofErr w:type="spellEnd"/>
            <w:r>
              <w:t>(</w:t>
            </w:r>
            <w:proofErr w:type="spellStart"/>
            <w:r>
              <w:t>null</w:t>
            </w:r>
            <w:proofErr w:type="spellEnd"/>
            <w:r>
              <w:t xml:space="preserve">, </w:t>
            </w:r>
            <w:proofErr w:type="spellStart"/>
            <w:r>
              <w:t>resultado,"Resultado</w:t>
            </w:r>
            <w:proofErr w:type="spellEnd"/>
            <w:r>
              <w:t xml:space="preserve"> de la comparación</w:t>
            </w:r>
            <w:proofErr w:type="gramStart"/>
            <w:r>
              <w:t>",</w:t>
            </w:r>
            <w:proofErr w:type="spellStart"/>
            <w:r>
              <w:t>JOptionPane.INFORMATION</w:t>
            </w:r>
            <w:proofErr w:type="gramEnd"/>
            <w:r>
              <w:t>_MESSAGE</w:t>
            </w:r>
            <w:proofErr w:type="spellEnd"/>
            <w:r>
              <w:t>);</w:t>
            </w:r>
          </w:p>
          <w:p w14:paraId="61B19C98" w14:textId="77777777" w:rsidR="00C505DF" w:rsidRDefault="00C505DF" w:rsidP="00C505DF">
            <w:pPr>
              <w:tabs>
                <w:tab w:val="left" w:pos="2296"/>
              </w:tabs>
              <w:spacing w:line="360" w:lineRule="auto"/>
              <w:jc w:val="both"/>
            </w:pPr>
            <w:r>
              <w:t xml:space="preserve">        </w:t>
            </w:r>
            <w:proofErr w:type="spellStart"/>
            <w:r>
              <w:t>System.exit</w:t>
            </w:r>
            <w:proofErr w:type="spellEnd"/>
            <w:r>
              <w:t>(0);</w:t>
            </w:r>
          </w:p>
          <w:p w14:paraId="75D16256" w14:textId="77777777" w:rsidR="00C505DF" w:rsidRDefault="00C505DF" w:rsidP="00C505DF">
            <w:pPr>
              <w:tabs>
                <w:tab w:val="left" w:pos="2296"/>
              </w:tabs>
              <w:spacing w:line="360" w:lineRule="auto"/>
              <w:jc w:val="both"/>
            </w:pPr>
            <w:r>
              <w:t xml:space="preserve">    }</w:t>
            </w:r>
          </w:p>
          <w:p w14:paraId="7CB66564" w14:textId="77777777" w:rsidR="00C505DF" w:rsidRDefault="00C505DF" w:rsidP="00C505DF">
            <w:pPr>
              <w:tabs>
                <w:tab w:val="left" w:pos="2296"/>
              </w:tabs>
              <w:spacing w:line="360" w:lineRule="auto"/>
              <w:jc w:val="both"/>
            </w:pPr>
            <w:r>
              <w:t>}</w:t>
            </w:r>
          </w:p>
          <w:p w14:paraId="642611AD" w14:textId="77777777" w:rsidR="00C505DF" w:rsidRDefault="00C505DF" w:rsidP="0051266C">
            <w:pPr>
              <w:tabs>
                <w:tab w:val="left" w:pos="2296"/>
              </w:tabs>
              <w:spacing w:line="360" w:lineRule="auto"/>
              <w:jc w:val="both"/>
            </w:pPr>
          </w:p>
        </w:tc>
      </w:tr>
    </w:tbl>
    <w:p w14:paraId="0FF2C9EB" w14:textId="77777777" w:rsidR="0051266C" w:rsidRDefault="0051266C" w:rsidP="0051266C">
      <w:pPr>
        <w:tabs>
          <w:tab w:val="left" w:pos="2296"/>
        </w:tabs>
        <w:spacing w:line="360" w:lineRule="auto"/>
        <w:jc w:val="both"/>
      </w:pPr>
    </w:p>
    <w:p w14:paraId="3980E05B" w14:textId="77777777" w:rsidR="0051266C" w:rsidRDefault="0051266C" w:rsidP="0051266C">
      <w:pPr>
        <w:tabs>
          <w:tab w:val="left" w:pos="2296"/>
        </w:tabs>
        <w:spacing w:line="360" w:lineRule="auto"/>
        <w:jc w:val="both"/>
      </w:pPr>
    </w:p>
    <w:p w14:paraId="4A483D72" w14:textId="35F92252" w:rsidR="0051266C" w:rsidRPr="00863799" w:rsidRDefault="0051266C" w:rsidP="0051266C">
      <w:pPr>
        <w:tabs>
          <w:tab w:val="left" w:pos="2296"/>
        </w:tabs>
        <w:spacing w:line="360" w:lineRule="auto"/>
        <w:rPr>
          <w:b/>
          <w:u w:val="single"/>
        </w:rPr>
      </w:pPr>
      <w:r>
        <w:rPr>
          <w:b/>
          <w:u w:val="single"/>
        </w:rPr>
        <w:t>Explicación del código</w:t>
      </w:r>
    </w:p>
    <w:p w14:paraId="1378CD09" w14:textId="783D4BB9" w:rsidR="0051266C" w:rsidRDefault="0051266C" w:rsidP="0051266C">
      <w:pPr>
        <w:tabs>
          <w:tab w:val="left" w:pos="2296"/>
        </w:tabs>
        <w:spacing w:line="360" w:lineRule="auto"/>
      </w:pPr>
      <w:r>
        <w:t>La línea</w:t>
      </w:r>
    </w:p>
    <w:p w14:paraId="1C5E8CB7" w14:textId="77777777" w:rsidR="0051266C" w:rsidRDefault="0051266C" w:rsidP="0051266C">
      <w:pPr>
        <w:numPr>
          <w:ilvl w:val="0"/>
          <w:numId w:val="15"/>
        </w:numPr>
        <w:tabs>
          <w:tab w:val="left" w:pos="720"/>
          <w:tab w:val="left" w:pos="3016"/>
        </w:tabs>
        <w:spacing w:line="360" w:lineRule="auto"/>
        <w:rPr>
          <w:u w:val="single"/>
        </w:rPr>
      </w:pPr>
      <w:r>
        <w:rPr>
          <w:u w:val="single"/>
        </w:rPr>
        <w:t>resultados = “”;</w:t>
      </w:r>
    </w:p>
    <w:p w14:paraId="72491607" w14:textId="77777777" w:rsidR="0051266C" w:rsidRDefault="0051266C" w:rsidP="0051266C">
      <w:pPr>
        <w:tabs>
          <w:tab w:val="left" w:pos="2296"/>
        </w:tabs>
        <w:spacing w:line="360" w:lineRule="auto"/>
        <w:jc w:val="both"/>
      </w:pPr>
      <w:r>
        <w:t xml:space="preserve">Asigna a resultados la cadena vacía. Todas las variables que se declaran en un método (como </w:t>
      </w:r>
      <w:proofErr w:type="spellStart"/>
      <w:r>
        <w:t>main</w:t>
      </w:r>
      <w:proofErr w:type="spellEnd"/>
      <w:r>
        <w:t>) deben inicializarse (recibir un valor) antes de que puedan usarse en una expresión. Aún no sabemos cuál será el valor final de la cadena resultado, por lo que vamos a asignar a esta variable la cadena vacía como valor inicial temporal.</w:t>
      </w:r>
    </w:p>
    <w:p w14:paraId="78DF0AAB" w14:textId="3DBE7E9C" w:rsidR="0051266C" w:rsidRDefault="003229B0" w:rsidP="0051266C">
      <w:pPr>
        <w:tabs>
          <w:tab w:val="left" w:pos="2296"/>
        </w:tabs>
        <w:spacing w:line="360" w:lineRule="auto"/>
        <w:jc w:val="both"/>
        <w:rPr>
          <w:b/>
          <w:bCs/>
        </w:rPr>
      </w:pPr>
      <w:r w:rsidRPr="003229B0">
        <w:rPr>
          <w:b/>
          <w:bCs/>
          <w:noProof/>
        </w:rPr>
        <w:lastRenderedPageBreak/>
        <w:drawing>
          <wp:anchor distT="0" distB="0" distL="114300" distR="114300" simplePos="0" relativeHeight="251674624" behindDoc="0" locked="0" layoutInCell="1" allowOverlap="1" wp14:anchorId="4D5C7DCF" wp14:editId="525A3142">
            <wp:simplePos x="0" y="0"/>
            <wp:positionH relativeFrom="margin">
              <wp:align>left</wp:align>
            </wp:positionH>
            <wp:positionV relativeFrom="paragraph">
              <wp:posOffset>264160</wp:posOffset>
            </wp:positionV>
            <wp:extent cx="2343785" cy="103505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43785" cy="1035050"/>
                    </a:xfrm>
                    <a:prstGeom prst="rect">
                      <a:avLst/>
                    </a:prstGeom>
                  </pic:spPr>
                </pic:pic>
              </a:graphicData>
            </a:graphic>
            <wp14:sizeRelH relativeFrom="margin">
              <wp14:pctWidth>0</wp14:pctWidth>
            </wp14:sizeRelH>
            <wp14:sizeRelV relativeFrom="margin">
              <wp14:pctHeight>0</wp14:pctHeight>
            </wp14:sizeRelV>
          </wp:anchor>
        </w:drawing>
      </w:r>
      <w:r>
        <w:rPr>
          <w:b/>
          <w:bCs/>
        </w:rPr>
        <w:t>Resultado personal:</w:t>
      </w:r>
      <w:r w:rsidRPr="003229B0">
        <w:rPr>
          <w:noProof/>
        </w:rPr>
        <w:t xml:space="preserve"> </w:t>
      </w:r>
    </w:p>
    <w:p w14:paraId="1F62788C" w14:textId="22003031" w:rsidR="003229B0" w:rsidRPr="003229B0" w:rsidRDefault="003229B0" w:rsidP="0051266C">
      <w:pPr>
        <w:tabs>
          <w:tab w:val="left" w:pos="2296"/>
        </w:tabs>
        <w:spacing w:line="360" w:lineRule="auto"/>
        <w:jc w:val="both"/>
        <w:rPr>
          <w:b/>
          <w:bCs/>
        </w:rPr>
      </w:pPr>
      <w:r w:rsidRPr="003229B0">
        <w:rPr>
          <w:b/>
          <w:noProof/>
        </w:rPr>
        <w:drawing>
          <wp:anchor distT="0" distB="0" distL="114300" distR="114300" simplePos="0" relativeHeight="251675648" behindDoc="0" locked="0" layoutInCell="1" allowOverlap="1" wp14:anchorId="470A5F24" wp14:editId="5984BBA4">
            <wp:simplePos x="0" y="0"/>
            <wp:positionH relativeFrom="column">
              <wp:posOffset>2421890</wp:posOffset>
            </wp:positionH>
            <wp:positionV relativeFrom="paragraph">
              <wp:posOffset>19050</wp:posOffset>
            </wp:positionV>
            <wp:extent cx="2216785" cy="1042670"/>
            <wp:effectExtent l="0" t="0" r="0" b="508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16785" cy="1042670"/>
                    </a:xfrm>
                    <a:prstGeom prst="rect">
                      <a:avLst/>
                    </a:prstGeom>
                  </pic:spPr>
                </pic:pic>
              </a:graphicData>
            </a:graphic>
            <wp14:sizeRelH relativeFrom="margin">
              <wp14:pctWidth>0</wp14:pctWidth>
            </wp14:sizeRelH>
            <wp14:sizeRelV relativeFrom="margin">
              <wp14:pctHeight>0</wp14:pctHeight>
            </wp14:sizeRelV>
          </wp:anchor>
        </w:drawing>
      </w:r>
    </w:p>
    <w:p w14:paraId="255C879A" w14:textId="500BED54" w:rsidR="003229B0" w:rsidRDefault="003229B0">
      <w:pPr>
        <w:suppressAutoHyphens w:val="0"/>
        <w:spacing w:after="160" w:line="259" w:lineRule="auto"/>
        <w:rPr>
          <w:b/>
        </w:rPr>
      </w:pPr>
      <w:r w:rsidRPr="003229B0">
        <w:rPr>
          <w:b/>
          <w:bCs/>
          <w:noProof/>
        </w:rPr>
        <w:drawing>
          <wp:anchor distT="0" distB="0" distL="114300" distR="114300" simplePos="0" relativeHeight="251676672" behindDoc="0" locked="0" layoutInCell="1" allowOverlap="1" wp14:anchorId="3EB9B1D7" wp14:editId="6BCBE80B">
            <wp:simplePos x="0" y="0"/>
            <wp:positionH relativeFrom="column">
              <wp:posOffset>1084580</wp:posOffset>
            </wp:positionH>
            <wp:positionV relativeFrom="paragraph">
              <wp:posOffset>1015089</wp:posOffset>
            </wp:positionV>
            <wp:extent cx="2590800" cy="123825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90800" cy="1238250"/>
                    </a:xfrm>
                    <a:prstGeom prst="rect">
                      <a:avLst/>
                    </a:prstGeom>
                  </pic:spPr>
                </pic:pic>
              </a:graphicData>
            </a:graphic>
          </wp:anchor>
        </w:drawing>
      </w:r>
      <w:r>
        <w:rPr>
          <w:b/>
        </w:rPr>
        <w:br w:type="page"/>
      </w:r>
    </w:p>
    <w:p w14:paraId="1FA93357" w14:textId="78606701" w:rsidR="0051266C" w:rsidRDefault="0051266C" w:rsidP="0051266C">
      <w:pPr>
        <w:tabs>
          <w:tab w:val="left" w:pos="2296"/>
        </w:tabs>
        <w:spacing w:line="360" w:lineRule="auto"/>
        <w:jc w:val="both"/>
        <w:rPr>
          <w:b/>
        </w:rPr>
      </w:pPr>
      <w:r>
        <w:rPr>
          <w:b/>
        </w:rPr>
        <w:lastRenderedPageBreak/>
        <w:t>Ejercicio 5:</w:t>
      </w:r>
    </w:p>
    <w:p w14:paraId="392355C4" w14:textId="77777777" w:rsidR="0051266C" w:rsidRDefault="0051266C" w:rsidP="0051266C">
      <w:pPr>
        <w:tabs>
          <w:tab w:val="left" w:pos="2296"/>
        </w:tabs>
        <w:spacing w:line="360" w:lineRule="auto"/>
        <w:jc w:val="both"/>
        <w:rPr>
          <w:b/>
        </w:rPr>
      </w:pPr>
      <w:r>
        <w:rPr>
          <w:b/>
        </w:rPr>
        <w:t>Paso 1</w:t>
      </w:r>
    </w:p>
    <w:p w14:paraId="1B9E0CC8" w14:textId="77777777" w:rsidR="0051266C" w:rsidRDefault="0051266C" w:rsidP="0051266C">
      <w:pPr>
        <w:tabs>
          <w:tab w:val="left" w:pos="2296"/>
        </w:tabs>
        <w:spacing w:line="360" w:lineRule="auto"/>
        <w:jc w:val="both"/>
      </w:pPr>
      <w:r>
        <w:t>Agregar una nueva clase al proyecto llamada “</w:t>
      </w:r>
      <w:proofErr w:type="spellStart"/>
      <w:r>
        <w:rPr>
          <w:b/>
        </w:rPr>
        <w:t>LecturaParametros</w:t>
      </w:r>
      <w:proofErr w:type="spellEnd"/>
      <w:r>
        <w:t>”</w:t>
      </w:r>
    </w:p>
    <w:p w14:paraId="195D2090" w14:textId="77777777" w:rsidR="0051266C" w:rsidRDefault="0051266C" w:rsidP="0051266C">
      <w:pPr>
        <w:tabs>
          <w:tab w:val="left" w:pos="2296"/>
        </w:tabs>
        <w:spacing w:line="360" w:lineRule="auto"/>
        <w:jc w:val="both"/>
      </w:pPr>
    </w:p>
    <w:p w14:paraId="24B6E7DD" w14:textId="77777777" w:rsidR="0051266C" w:rsidRDefault="0051266C" w:rsidP="0051266C">
      <w:pPr>
        <w:tabs>
          <w:tab w:val="left" w:pos="2296"/>
        </w:tabs>
        <w:spacing w:line="360" w:lineRule="auto"/>
        <w:jc w:val="both"/>
        <w:rPr>
          <w:b/>
        </w:rPr>
      </w:pPr>
      <w:r>
        <w:rPr>
          <w:b/>
        </w:rPr>
        <w:t>Paso 2</w:t>
      </w:r>
    </w:p>
    <w:p w14:paraId="17E9E1EE" w14:textId="77777777" w:rsidR="0051266C" w:rsidRDefault="0051266C" w:rsidP="0051266C">
      <w:pPr>
        <w:tabs>
          <w:tab w:val="left" w:pos="2296"/>
        </w:tabs>
        <w:spacing w:line="360" w:lineRule="auto"/>
        <w:jc w:val="both"/>
      </w:pPr>
      <w:r>
        <w:t>Insertar el siguiente código.</w:t>
      </w:r>
    </w:p>
    <w:p w14:paraId="028D165F" w14:textId="77777777" w:rsidR="004D1382" w:rsidRDefault="004D1382" w:rsidP="0051266C">
      <w:pPr>
        <w:tabs>
          <w:tab w:val="left" w:pos="2296"/>
        </w:tabs>
        <w:spacing w:line="360" w:lineRule="auto"/>
        <w:rPr>
          <w:noProof/>
          <w:lang w:val="es-SV" w:eastAsia="es-SV"/>
        </w:rPr>
      </w:pPr>
    </w:p>
    <w:p w14:paraId="799FE2BF" w14:textId="67097690" w:rsidR="004D1382" w:rsidRDefault="00A56FB6" w:rsidP="003F0677">
      <w:pPr>
        <w:tabs>
          <w:tab w:val="left" w:pos="2296"/>
        </w:tabs>
        <w:spacing w:line="360" w:lineRule="auto"/>
        <w:jc w:val="center"/>
      </w:pPr>
      <w:r w:rsidRPr="00A56FB6">
        <w:rPr>
          <w:noProof/>
        </w:rPr>
        <w:drawing>
          <wp:inline distT="0" distB="0" distL="0" distR="0" wp14:anchorId="7116676C" wp14:editId="10749B34">
            <wp:extent cx="5612130" cy="2195195"/>
            <wp:effectExtent l="0" t="0" r="7620" b="0"/>
            <wp:docPr id="1537948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8788" name=""/>
                    <pic:cNvPicPr/>
                  </pic:nvPicPr>
                  <pic:blipFill>
                    <a:blip r:embed="rId35"/>
                    <a:stretch>
                      <a:fillRect/>
                    </a:stretch>
                  </pic:blipFill>
                  <pic:spPr>
                    <a:xfrm>
                      <a:off x="0" y="0"/>
                      <a:ext cx="5612130" cy="2195195"/>
                    </a:xfrm>
                    <a:prstGeom prst="rect">
                      <a:avLst/>
                    </a:prstGeom>
                  </pic:spPr>
                </pic:pic>
              </a:graphicData>
            </a:graphic>
          </wp:inline>
        </w:drawing>
      </w:r>
    </w:p>
    <w:p w14:paraId="05CAA7FD" w14:textId="77777777" w:rsidR="004D1382" w:rsidRDefault="004D1382" w:rsidP="004D1382">
      <w:pPr>
        <w:tabs>
          <w:tab w:val="left" w:pos="2296"/>
        </w:tabs>
        <w:spacing w:line="360" w:lineRule="auto"/>
        <w:jc w:val="both"/>
        <w:rPr>
          <w:b/>
        </w:rPr>
      </w:pPr>
      <w:r>
        <w:rPr>
          <w:b/>
        </w:rPr>
        <w:t>Paso 3.</w:t>
      </w:r>
    </w:p>
    <w:p w14:paraId="4A9B3CFF" w14:textId="77777777" w:rsidR="004D1382" w:rsidRDefault="004D1382" w:rsidP="004D1382">
      <w:pPr>
        <w:tabs>
          <w:tab w:val="left" w:pos="2296"/>
        </w:tabs>
        <w:spacing w:line="360" w:lineRule="auto"/>
        <w:jc w:val="both"/>
      </w:pPr>
      <w:r>
        <w:t>Ejecutar la clase y verificar si da el siguiente error, analizarlo e intentar darle una explicación a su docente y solicitarle como se deberá de hacer para ejecutar correctamente esta clase.</w:t>
      </w:r>
    </w:p>
    <w:p w14:paraId="407FE34B" w14:textId="0B8A34AF" w:rsidR="006E237F" w:rsidRDefault="00E90CEF" w:rsidP="0051266C">
      <w:pPr>
        <w:tabs>
          <w:tab w:val="left" w:pos="2296"/>
        </w:tabs>
        <w:spacing w:line="360" w:lineRule="auto"/>
      </w:pPr>
      <w:r w:rsidRPr="00E90CEF">
        <w:rPr>
          <w:noProof/>
        </w:rPr>
        <w:drawing>
          <wp:inline distT="0" distB="0" distL="0" distR="0" wp14:anchorId="42750472" wp14:editId="7990A6FD">
            <wp:extent cx="5612130" cy="1111250"/>
            <wp:effectExtent l="0" t="0" r="7620" b="0"/>
            <wp:docPr id="601140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0751" name="Imagen 1" descr="Texto&#10;&#10;Descripción generada automáticamente"/>
                    <pic:cNvPicPr/>
                  </pic:nvPicPr>
                  <pic:blipFill>
                    <a:blip r:embed="rId36"/>
                    <a:stretch>
                      <a:fillRect/>
                    </a:stretch>
                  </pic:blipFill>
                  <pic:spPr>
                    <a:xfrm>
                      <a:off x="0" y="0"/>
                      <a:ext cx="5612130" cy="1111250"/>
                    </a:xfrm>
                    <a:prstGeom prst="rect">
                      <a:avLst/>
                    </a:prstGeom>
                  </pic:spPr>
                </pic:pic>
              </a:graphicData>
            </a:graphic>
          </wp:inline>
        </w:drawing>
      </w:r>
    </w:p>
    <w:p w14:paraId="5013D2C6" w14:textId="77777777" w:rsidR="006E237F" w:rsidRDefault="006E237F">
      <w:pPr>
        <w:suppressAutoHyphens w:val="0"/>
        <w:spacing w:after="160" w:line="259" w:lineRule="auto"/>
      </w:pPr>
      <w:r>
        <w:br w:type="page"/>
      </w:r>
    </w:p>
    <w:p w14:paraId="0CFAC5FD" w14:textId="3E64450C" w:rsidR="004D1382" w:rsidRDefault="006E237F" w:rsidP="0051266C">
      <w:pPr>
        <w:tabs>
          <w:tab w:val="left" w:pos="2296"/>
        </w:tabs>
        <w:spacing w:line="360" w:lineRule="auto"/>
        <w:rPr>
          <w:b/>
          <w:bCs/>
        </w:rPr>
      </w:pPr>
      <w:r>
        <w:rPr>
          <w:b/>
          <w:bCs/>
        </w:rPr>
        <w:lastRenderedPageBreak/>
        <w:t>Resultado personal con pasos con la solución a dicho error:</w:t>
      </w:r>
    </w:p>
    <w:p w14:paraId="1804103D" w14:textId="19E2401C" w:rsidR="006E237F" w:rsidRDefault="006E237F" w:rsidP="006E237F">
      <w:pPr>
        <w:pStyle w:val="Prrafodelista"/>
        <w:numPr>
          <w:ilvl w:val="0"/>
          <w:numId w:val="19"/>
        </w:numPr>
        <w:tabs>
          <w:tab w:val="left" w:pos="2296"/>
        </w:tabs>
        <w:spacing w:line="360" w:lineRule="auto"/>
        <w:rPr>
          <w:b/>
          <w:bCs/>
          <w:lang w:val="es-SV"/>
        </w:rPr>
      </w:pPr>
      <w:r>
        <w:rPr>
          <w:b/>
          <w:bCs/>
          <w:lang w:val="es-SV"/>
        </w:rPr>
        <w:t>Ingresar parámetros para correr el ejercicio</w:t>
      </w:r>
    </w:p>
    <w:p w14:paraId="0DB82827" w14:textId="04310A39" w:rsidR="006E237F" w:rsidRDefault="006E237F" w:rsidP="006E237F">
      <w:pPr>
        <w:pStyle w:val="Prrafodelista"/>
        <w:tabs>
          <w:tab w:val="left" w:pos="2296"/>
        </w:tabs>
        <w:spacing w:line="360" w:lineRule="auto"/>
        <w:rPr>
          <w:lang w:val="es-SV"/>
        </w:rPr>
      </w:pPr>
      <w:r w:rsidRPr="006E237F">
        <w:rPr>
          <w:lang w:val="es-SV"/>
        </w:rPr>
        <w:t xml:space="preserve">Dar </w:t>
      </w:r>
      <w:proofErr w:type="spellStart"/>
      <w:r w:rsidRPr="006E237F">
        <w:rPr>
          <w:lang w:val="es-SV"/>
        </w:rPr>
        <w:t>click</w:t>
      </w:r>
      <w:proofErr w:type="spellEnd"/>
      <w:r w:rsidRPr="006E237F">
        <w:rPr>
          <w:lang w:val="es-SV"/>
        </w:rPr>
        <w:t xml:space="preserve"> en la parte superior de la interfaz en los tres puntos y desplegará un menú en el cual debe seleccionarse la opción</w:t>
      </w:r>
      <w:r>
        <w:rPr>
          <w:lang w:val="es-SV"/>
        </w:rPr>
        <w:t xml:space="preserve"> “Correr con parámetros”</w:t>
      </w:r>
    </w:p>
    <w:p w14:paraId="0F5ACBCF" w14:textId="4D478427" w:rsidR="006E237F" w:rsidRDefault="006E237F" w:rsidP="006E237F">
      <w:pPr>
        <w:pStyle w:val="Prrafodelista"/>
        <w:tabs>
          <w:tab w:val="left" w:pos="2296"/>
        </w:tabs>
        <w:spacing w:line="360" w:lineRule="auto"/>
        <w:jc w:val="center"/>
        <w:rPr>
          <w:lang w:val="es-SV"/>
        </w:rPr>
      </w:pPr>
      <w:r w:rsidRPr="006E237F">
        <w:rPr>
          <w:noProof/>
          <w:lang w:val="es-SV"/>
        </w:rPr>
        <w:drawing>
          <wp:inline distT="0" distB="0" distL="0" distR="0" wp14:anchorId="4BA5AD33" wp14:editId="02B01B57">
            <wp:extent cx="2889849" cy="708072"/>
            <wp:effectExtent l="0" t="0" r="635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821" cy="717376"/>
                    </a:xfrm>
                    <a:prstGeom prst="rect">
                      <a:avLst/>
                    </a:prstGeom>
                  </pic:spPr>
                </pic:pic>
              </a:graphicData>
            </a:graphic>
          </wp:inline>
        </w:drawing>
      </w:r>
    </w:p>
    <w:p w14:paraId="2662DE4D" w14:textId="5C4413A2" w:rsidR="006E237F" w:rsidRPr="006E237F" w:rsidRDefault="006E237F" w:rsidP="006E237F">
      <w:pPr>
        <w:pStyle w:val="Prrafodelista"/>
        <w:numPr>
          <w:ilvl w:val="0"/>
          <w:numId w:val="19"/>
        </w:numPr>
        <w:tabs>
          <w:tab w:val="left" w:pos="2296"/>
        </w:tabs>
        <w:spacing w:line="360" w:lineRule="auto"/>
        <w:rPr>
          <w:lang w:val="es-SV"/>
        </w:rPr>
      </w:pPr>
      <w:r>
        <w:rPr>
          <w:b/>
          <w:bCs/>
          <w:lang w:val="es-SV"/>
        </w:rPr>
        <w:t>Guardar los parámetros para correr dicho ejercicio</w:t>
      </w:r>
    </w:p>
    <w:p w14:paraId="5F616EFB" w14:textId="401A3481" w:rsidR="006E237F" w:rsidRDefault="006E237F" w:rsidP="006E237F">
      <w:pPr>
        <w:pStyle w:val="Prrafodelista"/>
        <w:tabs>
          <w:tab w:val="left" w:pos="2296"/>
        </w:tabs>
        <w:spacing w:line="360" w:lineRule="auto"/>
        <w:rPr>
          <w:lang w:val="es-SV"/>
        </w:rPr>
      </w:pPr>
      <w:r>
        <w:rPr>
          <w:lang w:val="es-SV"/>
        </w:rPr>
        <w:t xml:space="preserve">Esto abrirá una ventana en la cual se debe colocar dichos argumentos en el </w:t>
      </w:r>
      <w:proofErr w:type="spellStart"/>
      <w:r>
        <w:rPr>
          <w:lang w:val="es-SV"/>
        </w:rPr>
        <w:t>textbox</w:t>
      </w:r>
      <w:proofErr w:type="spellEnd"/>
      <w:r>
        <w:rPr>
          <w:lang w:val="es-SV"/>
        </w:rPr>
        <w:t xml:space="preserve"> de “Argumentos del programa” (Tener en cuenta que cada espacio cuenta como un argumento diferente)</w:t>
      </w:r>
    </w:p>
    <w:p w14:paraId="34810220" w14:textId="21751EF0" w:rsidR="006E237F" w:rsidRPr="006E237F" w:rsidRDefault="006E237F" w:rsidP="006E237F">
      <w:pPr>
        <w:pStyle w:val="Prrafodelista"/>
        <w:tabs>
          <w:tab w:val="left" w:pos="2296"/>
        </w:tabs>
        <w:spacing w:line="360" w:lineRule="auto"/>
        <w:jc w:val="center"/>
        <w:rPr>
          <w:lang w:val="es-SV"/>
        </w:rPr>
      </w:pPr>
      <w:r w:rsidRPr="006E237F">
        <w:rPr>
          <w:noProof/>
          <w:lang w:val="es-SV"/>
        </w:rPr>
        <w:drawing>
          <wp:inline distT="0" distB="0" distL="0" distR="0" wp14:anchorId="25309E87" wp14:editId="573111CD">
            <wp:extent cx="3023845" cy="2915728"/>
            <wp:effectExtent l="0" t="0" r="57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2729" cy="2933937"/>
                    </a:xfrm>
                    <a:prstGeom prst="rect">
                      <a:avLst/>
                    </a:prstGeom>
                  </pic:spPr>
                </pic:pic>
              </a:graphicData>
            </a:graphic>
          </wp:inline>
        </w:drawing>
      </w:r>
    </w:p>
    <w:p w14:paraId="6BFB31DE" w14:textId="777B46D5" w:rsidR="006E237F" w:rsidRDefault="006E237F" w:rsidP="006E237F">
      <w:pPr>
        <w:pStyle w:val="Prrafodelista"/>
        <w:tabs>
          <w:tab w:val="left" w:pos="2296"/>
        </w:tabs>
        <w:spacing w:line="360" w:lineRule="auto"/>
        <w:rPr>
          <w:lang w:val="es-SV"/>
        </w:rPr>
      </w:pPr>
      <w:r>
        <w:rPr>
          <w:lang w:val="es-SV"/>
        </w:rPr>
        <w:t xml:space="preserve">Hacer clic en “aplicar” cuando se ingresen los parámetros deseados y luego en “correr”. Y </w:t>
      </w:r>
      <w:proofErr w:type="spellStart"/>
      <w:r>
        <w:rPr>
          <w:lang w:val="es-SV"/>
        </w:rPr>
        <w:t>asi</w:t>
      </w:r>
      <w:proofErr w:type="spellEnd"/>
      <w:r>
        <w:rPr>
          <w:lang w:val="es-SV"/>
        </w:rPr>
        <w:t xml:space="preserve"> ejecutaremos </w:t>
      </w:r>
      <w:proofErr w:type="gramStart"/>
      <w:r>
        <w:rPr>
          <w:lang w:val="es-SV"/>
        </w:rPr>
        <w:t>nuestro programas</w:t>
      </w:r>
      <w:proofErr w:type="gramEnd"/>
      <w:r>
        <w:rPr>
          <w:lang w:val="es-SV"/>
        </w:rPr>
        <w:t xml:space="preserve"> y se mostraran los argumentos en las posiciones deseadas de memoria.</w:t>
      </w:r>
    </w:p>
    <w:p w14:paraId="740C5EB6" w14:textId="2C35BFED" w:rsidR="006E237F" w:rsidRDefault="008269E6" w:rsidP="008269E6">
      <w:pPr>
        <w:pStyle w:val="Prrafodelista"/>
        <w:tabs>
          <w:tab w:val="left" w:pos="2296"/>
        </w:tabs>
        <w:spacing w:line="360" w:lineRule="auto"/>
        <w:jc w:val="center"/>
      </w:pPr>
      <w:r w:rsidRPr="008269E6">
        <w:rPr>
          <w:lang w:val="es-SV"/>
        </w:rPr>
        <w:drawing>
          <wp:inline distT="0" distB="0" distL="0" distR="0" wp14:anchorId="71AEFE38" wp14:editId="00491790">
            <wp:extent cx="4227896" cy="1319842"/>
            <wp:effectExtent l="0" t="0" r="127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9722" cy="1329777"/>
                    </a:xfrm>
                    <a:prstGeom prst="rect">
                      <a:avLst/>
                    </a:prstGeom>
                  </pic:spPr>
                </pic:pic>
              </a:graphicData>
            </a:graphic>
          </wp:inline>
        </w:drawing>
      </w:r>
      <w:r w:rsidR="006E237F">
        <w:br w:type="page"/>
      </w:r>
    </w:p>
    <w:p w14:paraId="745FE8A5" w14:textId="77777777" w:rsidR="004D1382" w:rsidRDefault="004D1382" w:rsidP="004D1382">
      <w:pPr>
        <w:tabs>
          <w:tab w:val="left" w:pos="2296"/>
        </w:tabs>
        <w:spacing w:line="360" w:lineRule="auto"/>
        <w:jc w:val="both"/>
      </w:pPr>
    </w:p>
    <w:p w14:paraId="199A5C70" w14:textId="77777777" w:rsidR="004D1382" w:rsidRDefault="004D1382" w:rsidP="004D1382">
      <w:pPr>
        <w:pBdr>
          <w:top w:val="single" w:sz="4" w:space="1" w:color="000000"/>
          <w:left w:val="single" w:sz="4" w:space="4" w:color="000000"/>
          <w:bottom w:val="single" w:sz="4" w:space="1" w:color="000000"/>
          <w:right w:val="single" w:sz="4" w:space="4" w:color="000000"/>
        </w:pBdr>
        <w:shd w:val="clear" w:color="auto" w:fill="C0C0C0"/>
        <w:jc w:val="center"/>
        <w:rPr>
          <w:b/>
        </w:rPr>
      </w:pPr>
      <w:r>
        <w:rPr>
          <w:b/>
        </w:rPr>
        <w:t>V. EJERCICIOS COMPLEMENTARIOS.</w:t>
      </w:r>
    </w:p>
    <w:p w14:paraId="51D8F2F4" w14:textId="77777777" w:rsidR="004D1382" w:rsidRDefault="004D1382" w:rsidP="004D1382">
      <w:pPr>
        <w:tabs>
          <w:tab w:val="left" w:pos="2296"/>
        </w:tabs>
        <w:spacing w:line="360" w:lineRule="auto"/>
      </w:pPr>
    </w:p>
    <w:p w14:paraId="0AED524F" w14:textId="77777777" w:rsidR="004D1382" w:rsidRDefault="004D1382" w:rsidP="004D1382">
      <w:pPr>
        <w:numPr>
          <w:ilvl w:val="0"/>
          <w:numId w:val="16"/>
        </w:numPr>
        <w:tabs>
          <w:tab w:val="left" w:pos="2296"/>
        </w:tabs>
        <w:spacing w:line="360" w:lineRule="auto"/>
        <w:jc w:val="both"/>
      </w:pPr>
      <w:r>
        <w:t>Modifique el ejercicio 3, para que no permita que el usuario ingrese números negativos. Si acaso los ingresará que se le notifique por medio de una ventana que no se pueden ingresar números negativos.</w:t>
      </w:r>
    </w:p>
    <w:p w14:paraId="0A42FCDA" w14:textId="2B1F4A58" w:rsidR="008269E6" w:rsidRDefault="008269E6" w:rsidP="008269E6">
      <w:pPr>
        <w:tabs>
          <w:tab w:val="left" w:pos="2296"/>
        </w:tabs>
        <w:spacing w:line="360" w:lineRule="auto"/>
        <w:jc w:val="both"/>
        <w:rPr>
          <w:b/>
          <w:bCs/>
        </w:rPr>
      </w:pPr>
      <w:r>
        <w:rPr>
          <w:noProof/>
        </w:rPr>
        <w:drawing>
          <wp:anchor distT="0" distB="0" distL="114300" distR="114300" simplePos="0" relativeHeight="251677696" behindDoc="0" locked="0" layoutInCell="1" allowOverlap="1" wp14:anchorId="07C687F8" wp14:editId="2D3CFF39">
            <wp:simplePos x="0" y="0"/>
            <wp:positionH relativeFrom="margin">
              <wp:posOffset>3966174</wp:posOffset>
            </wp:positionH>
            <wp:positionV relativeFrom="paragraph">
              <wp:posOffset>265958</wp:posOffset>
            </wp:positionV>
            <wp:extent cx="1932305" cy="879475"/>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32305" cy="879475"/>
                    </a:xfrm>
                    <a:prstGeom prst="rect">
                      <a:avLst/>
                    </a:prstGeom>
                  </pic:spPr>
                </pic:pic>
              </a:graphicData>
            </a:graphic>
            <wp14:sizeRelH relativeFrom="margin">
              <wp14:pctWidth>0</wp14:pctWidth>
            </wp14:sizeRelH>
            <wp14:sizeRelV relativeFrom="margin">
              <wp14:pctHeight>0</wp14:pctHeight>
            </wp14:sizeRelV>
          </wp:anchor>
        </w:drawing>
      </w:r>
      <w:r>
        <w:rPr>
          <w:b/>
          <w:bCs/>
        </w:rPr>
        <w:t>Resultado personal:</w:t>
      </w:r>
    </w:p>
    <w:p w14:paraId="0EE5E743" w14:textId="21C8B047" w:rsidR="008269E6" w:rsidRPr="008269E6" w:rsidRDefault="008269E6" w:rsidP="008269E6">
      <w:pPr>
        <w:tabs>
          <w:tab w:val="left" w:pos="2296"/>
        </w:tabs>
        <w:spacing w:line="360" w:lineRule="auto"/>
        <w:jc w:val="both"/>
        <w:rPr>
          <w:b/>
          <w:bCs/>
        </w:rPr>
      </w:pPr>
      <w:r w:rsidRPr="008269E6">
        <w:rPr>
          <w:b/>
          <w:bCs/>
        </w:rPr>
        <w:drawing>
          <wp:anchor distT="0" distB="0" distL="114300" distR="114300" simplePos="0" relativeHeight="251679744" behindDoc="0" locked="0" layoutInCell="1" allowOverlap="1" wp14:anchorId="782227D7" wp14:editId="03455933">
            <wp:simplePos x="0" y="0"/>
            <wp:positionH relativeFrom="margin">
              <wp:posOffset>3759200</wp:posOffset>
            </wp:positionH>
            <wp:positionV relativeFrom="paragraph">
              <wp:posOffset>2053590</wp:posOffset>
            </wp:positionV>
            <wp:extent cx="2159000" cy="715645"/>
            <wp:effectExtent l="0" t="0" r="0" b="8255"/>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59000" cy="715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F3BE67E" wp14:editId="7E7BC261">
            <wp:simplePos x="0" y="0"/>
            <wp:positionH relativeFrom="page">
              <wp:posOffset>4942840</wp:posOffset>
            </wp:positionH>
            <wp:positionV relativeFrom="paragraph">
              <wp:posOffset>984250</wp:posOffset>
            </wp:positionV>
            <wp:extent cx="1997710" cy="914400"/>
            <wp:effectExtent l="0" t="0" r="2540"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97710" cy="914400"/>
                    </a:xfrm>
                    <a:prstGeom prst="rect">
                      <a:avLst/>
                    </a:prstGeom>
                  </pic:spPr>
                </pic:pic>
              </a:graphicData>
            </a:graphic>
            <wp14:sizeRelH relativeFrom="margin">
              <wp14:pctWidth>0</wp14:pctWidth>
            </wp14:sizeRelH>
            <wp14:sizeRelV relativeFrom="margin">
              <wp14:pctHeight>0</wp14:pctHeight>
            </wp14:sizeRelV>
          </wp:anchor>
        </w:drawing>
      </w:r>
      <w:r w:rsidRPr="008269E6">
        <w:rPr>
          <w:b/>
          <w:bCs/>
        </w:rPr>
        <w:drawing>
          <wp:inline distT="0" distB="0" distL="0" distR="0" wp14:anchorId="2E1777BA" wp14:editId="12325A2A">
            <wp:extent cx="3364302" cy="2624293"/>
            <wp:effectExtent l="0" t="0" r="762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5453" cy="2632992"/>
                    </a:xfrm>
                    <a:prstGeom prst="rect">
                      <a:avLst/>
                    </a:prstGeom>
                  </pic:spPr>
                </pic:pic>
              </a:graphicData>
            </a:graphic>
          </wp:inline>
        </w:drawing>
      </w:r>
    </w:p>
    <w:p w14:paraId="3E368EC7" w14:textId="77777777" w:rsidR="008269E6" w:rsidRDefault="008269E6" w:rsidP="008269E6">
      <w:pPr>
        <w:tabs>
          <w:tab w:val="left" w:pos="2296"/>
        </w:tabs>
        <w:spacing w:line="360" w:lineRule="auto"/>
        <w:jc w:val="both"/>
      </w:pPr>
    </w:p>
    <w:p w14:paraId="4D7B681B" w14:textId="77777777" w:rsidR="004D1382" w:rsidRDefault="004D1382" w:rsidP="004D1382">
      <w:pPr>
        <w:numPr>
          <w:ilvl w:val="0"/>
          <w:numId w:val="16"/>
        </w:numPr>
        <w:tabs>
          <w:tab w:val="left" w:pos="2296"/>
        </w:tabs>
        <w:spacing w:line="360" w:lineRule="auto"/>
        <w:jc w:val="both"/>
      </w:pPr>
      <w:r>
        <w:t>Crear un programa en java que solicite la información básica de acuerdo a los siguiente:</w:t>
      </w:r>
    </w:p>
    <w:p w14:paraId="1255B19F" w14:textId="77777777" w:rsidR="004D1382" w:rsidRDefault="004D1382" w:rsidP="004D1382">
      <w:pPr>
        <w:tabs>
          <w:tab w:val="left" w:pos="2296"/>
        </w:tabs>
        <w:spacing w:line="360" w:lineRule="auto"/>
        <w:ind w:left="1416"/>
        <w:jc w:val="both"/>
      </w:pPr>
      <w:r>
        <w:t>-&gt; Nombres</w:t>
      </w:r>
    </w:p>
    <w:p w14:paraId="7C8BE41E" w14:textId="77777777" w:rsidR="004D1382" w:rsidRDefault="004D1382" w:rsidP="004D1382">
      <w:pPr>
        <w:tabs>
          <w:tab w:val="left" w:pos="2296"/>
        </w:tabs>
        <w:spacing w:line="360" w:lineRule="auto"/>
        <w:ind w:left="1416"/>
        <w:jc w:val="both"/>
      </w:pPr>
      <w:r>
        <w:t>-&gt; Apellidos</w:t>
      </w:r>
    </w:p>
    <w:p w14:paraId="1DBB5E6B" w14:textId="77777777" w:rsidR="004D1382" w:rsidRDefault="004D1382" w:rsidP="004D1382">
      <w:pPr>
        <w:tabs>
          <w:tab w:val="left" w:pos="2296"/>
        </w:tabs>
        <w:spacing w:line="360" w:lineRule="auto"/>
        <w:ind w:left="1416"/>
        <w:jc w:val="both"/>
      </w:pPr>
      <w:r>
        <w:t>-&gt; Edad</w:t>
      </w:r>
    </w:p>
    <w:p w14:paraId="3821EABD" w14:textId="77777777" w:rsidR="004D1382" w:rsidRDefault="004D1382" w:rsidP="004D1382">
      <w:pPr>
        <w:tabs>
          <w:tab w:val="left" w:pos="2296"/>
        </w:tabs>
        <w:spacing w:line="360" w:lineRule="auto"/>
        <w:ind w:left="1416"/>
        <w:jc w:val="both"/>
      </w:pPr>
      <w:r>
        <w:t>-&gt; Carrera</w:t>
      </w:r>
    </w:p>
    <w:p w14:paraId="08373386" w14:textId="33DCF87C" w:rsidR="0093559A" w:rsidRDefault="004D1382" w:rsidP="004D1382">
      <w:pPr>
        <w:tabs>
          <w:tab w:val="left" w:pos="2296"/>
        </w:tabs>
        <w:spacing w:line="360" w:lineRule="auto"/>
        <w:ind w:left="708"/>
        <w:jc w:val="both"/>
      </w:pPr>
      <w:r>
        <w:t>La información solicitada previamente deberá de ser impresa en consola.</w:t>
      </w:r>
    </w:p>
    <w:p w14:paraId="3F358AC8" w14:textId="2585BE0A" w:rsidR="0093559A" w:rsidRDefault="0093559A">
      <w:pPr>
        <w:suppressAutoHyphens w:val="0"/>
        <w:spacing w:after="160" w:line="259" w:lineRule="auto"/>
        <w:rPr>
          <w:b/>
          <w:bCs/>
        </w:rPr>
      </w:pPr>
      <w:r>
        <w:rPr>
          <w:b/>
          <w:bCs/>
        </w:rPr>
        <w:t>Resultado personal:</w:t>
      </w:r>
    </w:p>
    <w:p w14:paraId="04F62097" w14:textId="73B18D0E" w:rsidR="0093559A" w:rsidRPr="0093559A" w:rsidRDefault="0093559A" w:rsidP="0093559A">
      <w:pPr>
        <w:suppressAutoHyphens w:val="0"/>
        <w:spacing w:after="160" w:line="259" w:lineRule="auto"/>
        <w:jc w:val="center"/>
        <w:rPr>
          <w:b/>
          <w:bCs/>
        </w:rPr>
      </w:pPr>
      <w:r w:rsidRPr="0093559A">
        <w:rPr>
          <w:b/>
          <w:bCs/>
        </w:rPr>
        <w:drawing>
          <wp:inline distT="0" distB="0" distL="0" distR="0" wp14:anchorId="7D7D4925" wp14:editId="10C6A8ED">
            <wp:extent cx="2087592" cy="1342550"/>
            <wp:effectExtent l="0" t="0" r="825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9479" cy="1343764"/>
                    </a:xfrm>
                    <a:prstGeom prst="rect">
                      <a:avLst/>
                    </a:prstGeom>
                  </pic:spPr>
                </pic:pic>
              </a:graphicData>
            </a:graphic>
          </wp:inline>
        </w:drawing>
      </w:r>
    </w:p>
    <w:p w14:paraId="75074B34" w14:textId="77777777" w:rsidR="004D1382" w:rsidRDefault="004D1382" w:rsidP="004D1382">
      <w:pPr>
        <w:tabs>
          <w:tab w:val="left" w:pos="2296"/>
        </w:tabs>
        <w:spacing w:line="360" w:lineRule="auto"/>
        <w:ind w:left="708"/>
        <w:jc w:val="both"/>
      </w:pPr>
    </w:p>
    <w:p w14:paraId="48C04D82" w14:textId="77777777" w:rsidR="004D1382" w:rsidRDefault="004D1382" w:rsidP="004D1382">
      <w:pPr>
        <w:numPr>
          <w:ilvl w:val="0"/>
          <w:numId w:val="16"/>
        </w:numPr>
        <w:tabs>
          <w:tab w:val="left" w:pos="2296"/>
        </w:tabs>
        <w:spacing w:line="360" w:lineRule="auto"/>
        <w:jc w:val="both"/>
      </w:pPr>
      <w:r>
        <w:t xml:space="preserve">Tomando en cuenta las instrucciones del ejercicio anterior, crear un programa que ahora utilice las cajas de texto de </w:t>
      </w:r>
      <w:proofErr w:type="spellStart"/>
      <w:r>
        <w:t>JoptionPane</w:t>
      </w:r>
      <w:proofErr w:type="spellEnd"/>
      <w:r>
        <w:t>, tanto para captura de datos como para impresión de información.  Para la impresión de información deberá realizarla en una sola caja de texto y dando un salto de línea entre cada dato solicitado.</w:t>
      </w:r>
    </w:p>
    <w:p w14:paraId="543140C9" w14:textId="2EBE6218" w:rsidR="0093559A" w:rsidRDefault="0093559A" w:rsidP="0093559A">
      <w:pPr>
        <w:tabs>
          <w:tab w:val="left" w:pos="2296"/>
        </w:tabs>
        <w:spacing w:line="360" w:lineRule="auto"/>
        <w:jc w:val="both"/>
        <w:rPr>
          <w:b/>
          <w:bCs/>
        </w:rPr>
      </w:pPr>
      <w:r>
        <w:rPr>
          <w:b/>
          <w:bCs/>
        </w:rPr>
        <w:t>Resultado personal</w:t>
      </w:r>
    </w:p>
    <w:p w14:paraId="3CB50B79" w14:textId="16FED6AD" w:rsidR="0093559A" w:rsidRPr="0093559A" w:rsidRDefault="0093559A" w:rsidP="0093559A">
      <w:pPr>
        <w:tabs>
          <w:tab w:val="left" w:pos="2296"/>
        </w:tabs>
        <w:spacing w:line="360" w:lineRule="auto"/>
        <w:jc w:val="center"/>
        <w:rPr>
          <w:b/>
          <w:bCs/>
        </w:rPr>
      </w:pPr>
      <w:r w:rsidRPr="0093559A">
        <w:rPr>
          <w:b/>
          <w:bCs/>
        </w:rPr>
        <w:drawing>
          <wp:inline distT="0" distB="0" distL="0" distR="0" wp14:anchorId="497E6A16" wp14:editId="0751F28D">
            <wp:extent cx="3045125" cy="1319800"/>
            <wp:effectExtent l="0" t="0" r="317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6991" cy="1324943"/>
                    </a:xfrm>
                    <a:prstGeom prst="rect">
                      <a:avLst/>
                    </a:prstGeom>
                  </pic:spPr>
                </pic:pic>
              </a:graphicData>
            </a:graphic>
          </wp:inline>
        </w:drawing>
      </w:r>
    </w:p>
    <w:p w14:paraId="135F6C42" w14:textId="77777777" w:rsidR="0093559A" w:rsidRDefault="0093559A" w:rsidP="0093559A">
      <w:pPr>
        <w:tabs>
          <w:tab w:val="left" w:pos="2296"/>
        </w:tabs>
        <w:spacing w:line="360" w:lineRule="auto"/>
        <w:jc w:val="both"/>
      </w:pPr>
    </w:p>
    <w:p w14:paraId="552F22EB" w14:textId="30FA38F1" w:rsidR="0093559A" w:rsidRDefault="004D1382" w:rsidP="006F0284">
      <w:pPr>
        <w:numPr>
          <w:ilvl w:val="0"/>
          <w:numId w:val="16"/>
        </w:numPr>
        <w:tabs>
          <w:tab w:val="left" w:pos="2296"/>
        </w:tabs>
        <w:spacing w:line="360" w:lineRule="auto"/>
        <w:jc w:val="both"/>
      </w:pPr>
      <w:r>
        <w:t>Validar el Ejercicio 5, para que no genere un error al ejecutarla al no enviarle parámetros, para este caso no deberá de ocupar excepciones.</w:t>
      </w:r>
    </w:p>
    <w:p w14:paraId="1BE21DFF" w14:textId="77777777" w:rsidR="0093559A" w:rsidRDefault="0093559A" w:rsidP="0093559A">
      <w:pPr>
        <w:tabs>
          <w:tab w:val="left" w:pos="2296"/>
        </w:tabs>
        <w:spacing w:line="360" w:lineRule="auto"/>
        <w:jc w:val="both"/>
      </w:pPr>
    </w:p>
    <w:p w14:paraId="02F5E8EF" w14:textId="13C481B7" w:rsidR="0093559A" w:rsidRDefault="00AE07AB" w:rsidP="0093559A">
      <w:pPr>
        <w:tabs>
          <w:tab w:val="left" w:pos="2296"/>
        </w:tabs>
        <w:spacing w:line="360" w:lineRule="auto"/>
        <w:jc w:val="both"/>
        <w:rPr>
          <w:b/>
          <w:bCs/>
        </w:rPr>
      </w:pPr>
      <w:r w:rsidRPr="00AE07AB">
        <w:rPr>
          <w:b/>
          <w:bCs/>
        </w:rPr>
        <w:drawing>
          <wp:anchor distT="0" distB="0" distL="114300" distR="114300" simplePos="0" relativeHeight="251680768" behindDoc="0" locked="0" layoutInCell="1" allowOverlap="1" wp14:anchorId="518BBDA2" wp14:editId="43D12117">
            <wp:simplePos x="0" y="0"/>
            <wp:positionH relativeFrom="margin">
              <wp:align>left</wp:align>
            </wp:positionH>
            <wp:positionV relativeFrom="paragraph">
              <wp:posOffset>265430</wp:posOffset>
            </wp:positionV>
            <wp:extent cx="2570480" cy="1836420"/>
            <wp:effectExtent l="0" t="0" r="127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70480" cy="1836420"/>
                    </a:xfrm>
                    <a:prstGeom prst="rect">
                      <a:avLst/>
                    </a:prstGeom>
                  </pic:spPr>
                </pic:pic>
              </a:graphicData>
            </a:graphic>
            <wp14:sizeRelH relativeFrom="margin">
              <wp14:pctWidth>0</wp14:pctWidth>
            </wp14:sizeRelH>
            <wp14:sizeRelV relativeFrom="margin">
              <wp14:pctHeight>0</wp14:pctHeight>
            </wp14:sizeRelV>
          </wp:anchor>
        </w:drawing>
      </w:r>
      <w:r w:rsidR="0093559A">
        <w:rPr>
          <w:b/>
          <w:bCs/>
        </w:rPr>
        <w:t>Resultado personal:</w:t>
      </w:r>
    </w:p>
    <w:p w14:paraId="242280B9" w14:textId="6EC558E7" w:rsidR="0093559A" w:rsidRPr="0093559A" w:rsidRDefault="00AE07AB" w:rsidP="0093559A">
      <w:pPr>
        <w:tabs>
          <w:tab w:val="left" w:pos="2296"/>
        </w:tabs>
        <w:spacing w:line="360" w:lineRule="auto"/>
        <w:jc w:val="both"/>
        <w:rPr>
          <w:b/>
          <w:bCs/>
        </w:rPr>
      </w:pPr>
      <w:r w:rsidRPr="00AE07AB">
        <w:drawing>
          <wp:anchor distT="0" distB="0" distL="114300" distR="114300" simplePos="0" relativeHeight="251681792" behindDoc="0" locked="0" layoutInCell="1" allowOverlap="1" wp14:anchorId="1518EE99" wp14:editId="6B656C14">
            <wp:simplePos x="0" y="0"/>
            <wp:positionH relativeFrom="column">
              <wp:posOffset>3025655</wp:posOffset>
            </wp:positionH>
            <wp:positionV relativeFrom="paragraph">
              <wp:posOffset>314013</wp:posOffset>
            </wp:positionV>
            <wp:extent cx="2705478" cy="885949"/>
            <wp:effectExtent l="0" t="0" r="0" b="952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05478" cy="885949"/>
                    </a:xfrm>
                    <a:prstGeom prst="rect">
                      <a:avLst/>
                    </a:prstGeom>
                  </pic:spPr>
                </pic:pic>
              </a:graphicData>
            </a:graphic>
          </wp:anchor>
        </w:drawing>
      </w:r>
    </w:p>
    <w:p w14:paraId="0A674354" w14:textId="0DCC3978" w:rsidR="0093559A" w:rsidRDefault="0093559A">
      <w:pPr>
        <w:suppressAutoHyphens w:val="0"/>
        <w:spacing w:after="160" w:line="259" w:lineRule="auto"/>
      </w:pPr>
      <w:r>
        <w:br w:type="page"/>
      </w:r>
    </w:p>
    <w:p w14:paraId="469A8557" w14:textId="77777777" w:rsidR="004D1382" w:rsidRDefault="004D1382" w:rsidP="006F0284">
      <w:pPr>
        <w:numPr>
          <w:ilvl w:val="0"/>
          <w:numId w:val="16"/>
        </w:numPr>
        <w:tabs>
          <w:tab w:val="left" w:pos="2296"/>
        </w:tabs>
        <w:spacing w:line="360" w:lineRule="auto"/>
        <w:jc w:val="both"/>
      </w:pPr>
    </w:p>
    <w:p w14:paraId="0C5B843D" w14:textId="77777777" w:rsidR="004D1382" w:rsidRDefault="004D1382" w:rsidP="004D1382">
      <w:pPr>
        <w:pBdr>
          <w:top w:val="single" w:sz="4" w:space="1" w:color="000000"/>
          <w:left w:val="single" w:sz="4" w:space="4" w:color="000000"/>
          <w:bottom w:val="single" w:sz="4" w:space="1" w:color="000000"/>
          <w:right w:val="single" w:sz="4" w:space="4" w:color="000000"/>
        </w:pBdr>
        <w:shd w:val="clear" w:color="auto" w:fill="C0C0C0"/>
        <w:jc w:val="center"/>
        <w:rPr>
          <w:b/>
        </w:rPr>
      </w:pPr>
      <w:r>
        <w:rPr>
          <w:b/>
        </w:rPr>
        <w:t>VI. REFERENCIA BIBLIOGRAFICA.</w:t>
      </w:r>
    </w:p>
    <w:p w14:paraId="2DECDD18" w14:textId="77777777" w:rsidR="004D1382" w:rsidRDefault="004D1382" w:rsidP="004D1382">
      <w:pPr>
        <w:tabs>
          <w:tab w:val="left" w:pos="2296"/>
        </w:tabs>
        <w:spacing w:line="360" w:lineRule="auto"/>
        <w:jc w:val="both"/>
      </w:pPr>
    </w:p>
    <w:p w14:paraId="72EABFC0" w14:textId="77777777" w:rsidR="004D1382" w:rsidRDefault="004D1382" w:rsidP="004D1382">
      <w:pPr>
        <w:numPr>
          <w:ilvl w:val="0"/>
          <w:numId w:val="17"/>
        </w:numPr>
        <w:tabs>
          <w:tab w:val="left" w:pos="720"/>
        </w:tabs>
      </w:pPr>
      <w:r>
        <w:t>Libros en la biblioteca de la UDB</w:t>
      </w:r>
    </w:p>
    <w:p w14:paraId="32CB2761" w14:textId="77777777" w:rsidR="004D1382" w:rsidRDefault="004D1382" w:rsidP="004D1382">
      <w:pPr>
        <w:rPr>
          <w:b/>
          <w:bCs/>
        </w:rPr>
      </w:pPr>
    </w:p>
    <w:p w14:paraId="36B28D2E" w14:textId="77777777" w:rsidR="004D1382" w:rsidRDefault="004D1382" w:rsidP="004D1382">
      <w:pPr>
        <w:numPr>
          <w:ilvl w:val="1"/>
          <w:numId w:val="17"/>
        </w:numPr>
        <w:tabs>
          <w:tab w:val="left" w:pos="1440"/>
        </w:tabs>
        <w:rPr>
          <w:b/>
          <w:bCs/>
        </w:rPr>
      </w:pPr>
      <w:r>
        <w:rPr>
          <w:b/>
          <w:bCs/>
        </w:rPr>
        <w:t>Aprendiendo Java 2 en 21 Días </w:t>
      </w:r>
    </w:p>
    <w:p w14:paraId="7ADEE87C" w14:textId="77777777" w:rsidR="004D1382" w:rsidRDefault="004D1382" w:rsidP="004D1382">
      <w:pPr>
        <w:ind w:left="720" w:firstLine="696"/>
      </w:pPr>
      <w:proofErr w:type="spellStart"/>
      <w:r>
        <w:t>Lemay</w:t>
      </w:r>
      <w:proofErr w:type="spellEnd"/>
      <w:r>
        <w:t xml:space="preserve">, Laura  </w:t>
      </w:r>
    </w:p>
    <w:p w14:paraId="5489E7E3" w14:textId="77777777" w:rsidR="004D1382" w:rsidRDefault="004D1382" w:rsidP="004D1382"/>
    <w:p w14:paraId="4991DFA2" w14:textId="77777777" w:rsidR="004D1382" w:rsidRDefault="004D1382" w:rsidP="004D1382">
      <w:pPr>
        <w:numPr>
          <w:ilvl w:val="1"/>
          <w:numId w:val="18"/>
        </w:numPr>
        <w:tabs>
          <w:tab w:val="left" w:pos="1440"/>
        </w:tabs>
        <w:rPr>
          <w:b/>
          <w:bCs/>
        </w:rPr>
      </w:pPr>
      <w:r>
        <w:rPr>
          <w:b/>
          <w:bCs/>
        </w:rPr>
        <w:t xml:space="preserve">Cómo Programar en Java </w:t>
      </w:r>
    </w:p>
    <w:p w14:paraId="55990F18" w14:textId="670AA626" w:rsidR="00034C64" w:rsidRPr="006F0284" w:rsidRDefault="004D1382" w:rsidP="006F0284">
      <w:pPr>
        <w:ind w:left="1080" w:firstLine="336"/>
        <w:rPr>
          <w:bCs/>
        </w:rPr>
      </w:pPr>
      <w:proofErr w:type="spellStart"/>
      <w:r>
        <w:rPr>
          <w:bCs/>
        </w:rPr>
        <w:t>Deitel</w:t>
      </w:r>
      <w:proofErr w:type="spellEnd"/>
      <w:r>
        <w:rPr>
          <w:bCs/>
        </w:rPr>
        <w:t>, Harvey M.</w:t>
      </w:r>
      <w:bookmarkStart w:id="6" w:name="DDE_LINK10"/>
      <w:bookmarkStart w:id="7" w:name="DDE_LINK4"/>
      <w:bookmarkStart w:id="8" w:name="DDE_LINK3"/>
      <w:bookmarkStart w:id="9" w:name="DDE_LINK15"/>
      <w:bookmarkStart w:id="10" w:name="DDE_LINK17"/>
      <w:bookmarkStart w:id="11" w:name="DDE_LINK16"/>
      <w:bookmarkStart w:id="12" w:name="DDE_LINK13"/>
      <w:bookmarkStart w:id="13" w:name="DDE_LINK11"/>
      <w:bookmarkStart w:id="14" w:name="DDE_LINK6"/>
      <w:bookmarkEnd w:id="6"/>
      <w:bookmarkEnd w:id="7"/>
      <w:bookmarkEnd w:id="8"/>
      <w:bookmarkEnd w:id="9"/>
      <w:bookmarkEnd w:id="10"/>
      <w:bookmarkEnd w:id="11"/>
      <w:bookmarkEnd w:id="12"/>
      <w:bookmarkEnd w:id="13"/>
      <w:bookmarkEnd w:id="14"/>
    </w:p>
    <w:sectPr w:rsidR="00034C64" w:rsidRPr="006F0284">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04834" w14:textId="77777777" w:rsidR="00C13CB3" w:rsidRDefault="00C13CB3" w:rsidP="00DA6316">
      <w:r>
        <w:separator/>
      </w:r>
    </w:p>
  </w:endnote>
  <w:endnote w:type="continuationSeparator" w:id="0">
    <w:p w14:paraId="40075122" w14:textId="77777777" w:rsidR="00C13CB3" w:rsidRDefault="00C13CB3" w:rsidP="00DA6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AD68E" w14:textId="77777777" w:rsidR="004D1382" w:rsidRDefault="004D1382" w:rsidP="00071EED">
    <w:pPr>
      <w:pStyle w:val="Piedepgina"/>
    </w:pPr>
  </w:p>
  <w:p w14:paraId="5FD5EF75" w14:textId="77777777" w:rsidR="004D1382" w:rsidRDefault="004D13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2EB62" w14:textId="77777777" w:rsidR="00C13CB3" w:rsidRDefault="00C13CB3" w:rsidP="00DA6316">
      <w:r>
        <w:separator/>
      </w:r>
    </w:p>
  </w:footnote>
  <w:footnote w:type="continuationSeparator" w:id="0">
    <w:p w14:paraId="6B0D8C57" w14:textId="77777777" w:rsidR="00C13CB3" w:rsidRDefault="00C13CB3" w:rsidP="00DA6316">
      <w:r>
        <w:continuationSeparator/>
      </w:r>
    </w:p>
  </w:footnote>
  <w:footnote w:id="1">
    <w:p w14:paraId="5089CC1F" w14:textId="77777777" w:rsidR="004D1382" w:rsidRPr="00071EED" w:rsidRDefault="004D1382">
      <w:pPr>
        <w:pStyle w:val="Textonotapie"/>
        <w:rPr>
          <w:lang w:val="es-SV"/>
        </w:rPr>
      </w:pPr>
      <w:r>
        <w:rPr>
          <w:rStyle w:val="Refdenotaalpie"/>
        </w:rPr>
        <w:footnoteRef/>
      </w:r>
      <w:r>
        <w:t xml:space="preserve"> </w:t>
      </w:r>
      <w:r>
        <w:rPr>
          <w:lang w:val="es-SV"/>
        </w:rPr>
        <w:t>Texto obtenido desde:</w:t>
      </w:r>
      <w:r w:rsidRPr="00071EED">
        <w:t xml:space="preserve"> </w:t>
      </w:r>
      <w:hyperlink r:id="rId1" w:history="1">
        <w:r w:rsidRPr="00071EED">
          <w:rPr>
            <w:rStyle w:val="Hipervnculo"/>
            <w:lang w:val="es-SV"/>
          </w:rPr>
          <w:t>https://es.wikipedia.org/wiki/IntelliJ_IDEA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Wingdings" w:hAnsi="Wingdings"/>
      </w:rPr>
    </w:lvl>
  </w:abstractNum>
  <w:abstractNum w:abstractNumId="2"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Wingdings" w:hAnsi="Wingdings"/>
      </w:rPr>
    </w:lvl>
  </w:abstractNum>
  <w:abstractNum w:abstractNumId="3" w15:restartNumberingAfterBreak="0">
    <w:nsid w:val="00000005"/>
    <w:multiLevelType w:val="multilevel"/>
    <w:tmpl w:val="00000005"/>
    <w:name w:val="WW8Num5"/>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4" w15:restartNumberingAfterBreak="0">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bullet"/>
      <w:lvlText w:val=""/>
      <w:lvlJc w:val="left"/>
      <w:pPr>
        <w:tabs>
          <w:tab w:val="num" w:pos="720"/>
        </w:tabs>
        <w:ind w:left="720" w:hanging="360"/>
      </w:pPr>
      <w:rPr>
        <w:rFonts w:ascii="Symbol" w:hAnsi="Symbol"/>
        <w:b w:val="0"/>
        <w:i w:val="0"/>
      </w:rPr>
    </w:lvl>
  </w:abstractNum>
  <w:abstractNum w:abstractNumId="6" w15:restartNumberingAfterBreak="0">
    <w:nsid w:val="00000008"/>
    <w:multiLevelType w:val="singleLevel"/>
    <w:tmpl w:val="00000008"/>
    <w:name w:val="WW8Num8"/>
    <w:lvl w:ilvl="0">
      <w:start w:val="1"/>
      <w:numFmt w:val="bullet"/>
      <w:lvlText w:val=""/>
      <w:lvlJc w:val="left"/>
      <w:pPr>
        <w:tabs>
          <w:tab w:val="num" w:pos="774"/>
        </w:tabs>
        <w:ind w:left="774" w:hanging="360"/>
      </w:pPr>
      <w:rPr>
        <w:rFonts w:ascii="Symbol" w:hAnsi="Symbol"/>
      </w:rPr>
    </w:lvl>
  </w:abstractNum>
  <w:abstractNum w:abstractNumId="7"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B"/>
    <w:multiLevelType w:val="multilevel"/>
    <w:tmpl w:val="0000000B"/>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10"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Wingdings" w:hAnsi="Wingdings"/>
        <w:b w:val="0"/>
        <w:i w:val="0"/>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11"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12"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13" w15:restartNumberingAfterBreak="0">
    <w:nsid w:val="24FD2BD8"/>
    <w:multiLevelType w:val="hybridMultilevel"/>
    <w:tmpl w:val="F8160CF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26583A97"/>
    <w:multiLevelType w:val="hybridMultilevel"/>
    <w:tmpl w:val="D11A5236"/>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5" w15:restartNumberingAfterBreak="0">
    <w:nsid w:val="32786D56"/>
    <w:multiLevelType w:val="hybridMultilevel"/>
    <w:tmpl w:val="A97C988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3385267C"/>
    <w:multiLevelType w:val="hybridMultilevel"/>
    <w:tmpl w:val="E3BC6178"/>
    <w:lvl w:ilvl="0" w:tplc="5FEC7D3C">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791D2A1D"/>
    <w:multiLevelType w:val="hybridMultilevel"/>
    <w:tmpl w:val="9D16004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16cid:durableId="527648179">
    <w:abstractNumId w:val="1"/>
  </w:num>
  <w:num w:numId="2" w16cid:durableId="31662770">
    <w:abstractNumId w:val="17"/>
  </w:num>
  <w:num w:numId="3" w16cid:durableId="2144348802">
    <w:abstractNumId w:val="10"/>
  </w:num>
  <w:num w:numId="4" w16cid:durableId="2132238862">
    <w:abstractNumId w:val="10"/>
  </w:num>
  <w:num w:numId="5" w16cid:durableId="1735539989">
    <w:abstractNumId w:val="14"/>
  </w:num>
  <w:num w:numId="6" w16cid:durableId="1778791771">
    <w:abstractNumId w:val="2"/>
  </w:num>
  <w:num w:numId="7" w16cid:durableId="992834840">
    <w:abstractNumId w:val="16"/>
  </w:num>
  <w:num w:numId="8" w16cid:durableId="985206577">
    <w:abstractNumId w:val="0"/>
  </w:num>
  <w:num w:numId="9" w16cid:durableId="1211456598">
    <w:abstractNumId w:val="9"/>
  </w:num>
  <w:num w:numId="10" w16cid:durableId="2038699564">
    <w:abstractNumId w:val="15"/>
  </w:num>
  <w:num w:numId="11" w16cid:durableId="1242447519">
    <w:abstractNumId w:val="11"/>
  </w:num>
  <w:num w:numId="12" w16cid:durableId="1260604286">
    <w:abstractNumId w:val="5"/>
  </w:num>
  <w:num w:numId="13" w16cid:durableId="1662582896">
    <w:abstractNumId w:val="4"/>
  </w:num>
  <w:num w:numId="14" w16cid:durableId="1608080303">
    <w:abstractNumId w:val="6"/>
  </w:num>
  <w:num w:numId="15" w16cid:durableId="21831252">
    <w:abstractNumId w:val="8"/>
  </w:num>
  <w:num w:numId="16" w16cid:durableId="339089568">
    <w:abstractNumId w:val="12"/>
  </w:num>
  <w:num w:numId="17" w16cid:durableId="12460486">
    <w:abstractNumId w:val="7"/>
  </w:num>
  <w:num w:numId="18" w16cid:durableId="1464152094">
    <w:abstractNumId w:val="3"/>
  </w:num>
  <w:num w:numId="19" w16cid:durableId="7931374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316"/>
    <w:rsid w:val="00000EDD"/>
    <w:rsid w:val="00034C64"/>
    <w:rsid w:val="00071EED"/>
    <w:rsid w:val="000E6EA8"/>
    <w:rsid w:val="0011249A"/>
    <w:rsid w:val="00152E4D"/>
    <w:rsid w:val="001601EC"/>
    <w:rsid w:val="00197BDF"/>
    <w:rsid w:val="001F1C5D"/>
    <w:rsid w:val="00213170"/>
    <w:rsid w:val="00215D16"/>
    <w:rsid w:val="00227F02"/>
    <w:rsid w:val="0031445E"/>
    <w:rsid w:val="003229B0"/>
    <w:rsid w:val="0033744E"/>
    <w:rsid w:val="003D7264"/>
    <w:rsid w:val="003E1D0D"/>
    <w:rsid w:val="003F0677"/>
    <w:rsid w:val="004034EC"/>
    <w:rsid w:val="004505D2"/>
    <w:rsid w:val="00461719"/>
    <w:rsid w:val="004D1382"/>
    <w:rsid w:val="0051266C"/>
    <w:rsid w:val="0053566B"/>
    <w:rsid w:val="005A4EBB"/>
    <w:rsid w:val="00621F44"/>
    <w:rsid w:val="006658A4"/>
    <w:rsid w:val="00670408"/>
    <w:rsid w:val="00692994"/>
    <w:rsid w:val="006E237F"/>
    <w:rsid w:val="006F0284"/>
    <w:rsid w:val="00705034"/>
    <w:rsid w:val="00706BA3"/>
    <w:rsid w:val="0071141E"/>
    <w:rsid w:val="00715E10"/>
    <w:rsid w:val="00777052"/>
    <w:rsid w:val="007906D4"/>
    <w:rsid w:val="007C5CCE"/>
    <w:rsid w:val="008269E6"/>
    <w:rsid w:val="0085691F"/>
    <w:rsid w:val="00863799"/>
    <w:rsid w:val="00886C03"/>
    <w:rsid w:val="008B7182"/>
    <w:rsid w:val="008D7AE4"/>
    <w:rsid w:val="00925AC2"/>
    <w:rsid w:val="0093559A"/>
    <w:rsid w:val="00935F5B"/>
    <w:rsid w:val="009605BE"/>
    <w:rsid w:val="0098002A"/>
    <w:rsid w:val="009828D6"/>
    <w:rsid w:val="009837EE"/>
    <w:rsid w:val="009A0D11"/>
    <w:rsid w:val="009A1B26"/>
    <w:rsid w:val="00A56B43"/>
    <w:rsid w:val="00A56FB6"/>
    <w:rsid w:val="00AC6921"/>
    <w:rsid w:val="00AD1BF6"/>
    <w:rsid w:val="00AE07AB"/>
    <w:rsid w:val="00B03B11"/>
    <w:rsid w:val="00B42124"/>
    <w:rsid w:val="00B73A17"/>
    <w:rsid w:val="00BB5E2A"/>
    <w:rsid w:val="00BC17B7"/>
    <w:rsid w:val="00BC4A90"/>
    <w:rsid w:val="00BC7377"/>
    <w:rsid w:val="00BE3BAB"/>
    <w:rsid w:val="00C01100"/>
    <w:rsid w:val="00C13CB3"/>
    <w:rsid w:val="00C50031"/>
    <w:rsid w:val="00C505DF"/>
    <w:rsid w:val="00C62C53"/>
    <w:rsid w:val="00C76BA4"/>
    <w:rsid w:val="00CA240C"/>
    <w:rsid w:val="00D53CC3"/>
    <w:rsid w:val="00D6299E"/>
    <w:rsid w:val="00DA6316"/>
    <w:rsid w:val="00E051F9"/>
    <w:rsid w:val="00E41BC8"/>
    <w:rsid w:val="00E90CEF"/>
    <w:rsid w:val="00F51E7B"/>
    <w:rsid w:val="00F5428D"/>
    <w:rsid w:val="00FA65CD"/>
    <w:rsid w:val="00FB5EB2"/>
    <w:rsid w:val="00FC650F"/>
    <w:rsid w:val="00FE4788"/>
    <w:rsid w:val="00FF20F0"/>
    <w:rsid w:val="00FF45DF"/>
  </w:rsids>
  <m:mathPr>
    <m:mathFont m:val="Cambria Math"/>
    <m:brkBin m:val="before"/>
    <m:brkBinSub m:val="--"/>
    <m:smallFrac m:val="0"/>
    <m:dispDef/>
    <m:lMargin m:val="0"/>
    <m:rMargin m:val="0"/>
    <m:defJc m:val="centerGroup"/>
    <m:wrapIndent m:val="1440"/>
    <m:intLim m:val="subSup"/>
    <m:naryLim m:val="undOvr"/>
  </m:mathPr>
  <w:themeFontLang w:val="es-SV"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CDA73"/>
  <w15:chartTrackingRefBased/>
  <w15:docId w15:val="{11BBFE2F-152E-49BA-985F-686051B6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316"/>
    <w:pPr>
      <w:suppressAutoHyphens/>
      <w:spacing w:after="0" w:line="240" w:lineRule="auto"/>
    </w:pPr>
    <w:rPr>
      <w:rFonts w:ascii="Times New Roman" w:eastAsia="Times New Roman" w:hAnsi="Times New Roman" w:cs="Times New Roman"/>
      <w:sz w:val="24"/>
      <w:szCs w:val="24"/>
      <w:lang w:val="es-ES"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A6316"/>
    <w:pPr>
      <w:tabs>
        <w:tab w:val="center" w:pos="4419"/>
        <w:tab w:val="right" w:pos="8838"/>
      </w:tabs>
    </w:pPr>
  </w:style>
  <w:style w:type="character" w:customStyle="1" w:styleId="EncabezadoCar">
    <w:name w:val="Encabezado Car"/>
    <w:basedOn w:val="Fuentedeprrafopredeter"/>
    <w:link w:val="Encabezado"/>
    <w:uiPriority w:val="99"/>
    <w:rsid w:val="00DA6316"/>
    <w:rPr>
      <w:rFonts w:ascii="Times New Roman" w:eastAsia="Times New Roman" w:hAnsi="Times New Roman" w:cs="Times New Roman"/>
      <w:sz w:val="24"/>
      <w:szCs w:val="24"/>
      <w:lang w:val="es-ES" w:eastAsia="ar-SA"/>
    </w:rPr>
  </w:style>
  <w:style w:type="paragraph" w:styleId="Piedepgina">
    <w:name w:val="footer"/>
    <w:basedOn w:val="Normal"/>
    <w:link w:val="PiedepginaCar"/>
    <w:uiPriority w:val="99"/>
    <w:unhideWhenUsed/>
    <w:rsid w:val="00DA6316"/>
    <w:pPr>
      <w:tabs>
        <w:tab w:val="center" w:pos="4419"/>
        <w:tab w:val="right" w:pos="8838"/>
      </w:tabs>
    </w:pPr>
  </w:style>
  <w:style w:type="character" w:customStyle="1" w:styleId="PiedepginaCar">
    <w:name w:val="Pie de página Car"/>
    <w:basedOn w:val="Fuentedeprrafopredeter"/>
    <w:link w:val="Piedepgina"/>
    <w:uiPriority w:val="99"/>
    <w:rsid w:val="00DA6316"/>
    <w:rPr>
      <w:rFonts w:ascii="Times New Roman" w:eastAsia="Times New Roman" w:hAnsi="Times New Roman" w:cs="Times New Roman"/>
      <w:sz w:val="24"/>
      <w:szCs w:val="24"/>
      <w:lang w:val="es-ES" w:eastAsia="ar-SA"/>
    </w:rPr>
  </w:style>
  <w:style w:type="character" w:styleId="Hipervnculo">
    <w:name w:val="Hyperlink"/>
    <w:basedOn w:val="Fuentedeprrafopredeter"/>
    <w:uiPriority w:val="99"/>
    <w:unhideWhenUsed/>
    <w:rsid w:val="00DA6316"/>
    <w:rPr>
      <w:color w:val="0563C1" w:themeColor="hyperlink"/>
      <w:u w:val="single"/>
    </w:rPr>
  </w:style>
  <w:style w:type="character" w:styleId="Refdecomentario">
    <w:name w:val="annotation reference"/>
    <w:basedOn w:val="Fuentedeprrafopredeter"/>
    <w:uiPriority w:val="99"/>
    <w:semiHidden/>
    <w:unhideWhenUsed/>
    <w:rsid w:val="00DA6316"/>
    <w:rPr>
      <w:sz w:val="16"/>
      <w:szCs w:val="16"/>
    </w:rPr>
  </w:style>
  <w:style w:type="paragraph" w:styleId="Textocomentario">
    <w:name w:val="annotation text"/>
    <w:basedOn w:val="Normal"/>
    <w:link w:val="TextocomentarioCar"/>
    <w:uiPriority w:val="99"/>
    <w:semiHidden/>
    <w:unhideWhenUsed/>
    <w:rsid w:val="00DA6316"/>
    <w:rPr>
      <w:sz w:val="20"/>
      <w:szCs w:val="20"/>
    </w:rPr>
  </w:style>
  <w:style w:type="character" w:customStyle="1" w:styleId="TextocomentarioCar">
    <w:name w:val="Texto comentario Car"/>
    <w:basedOn w:val="Fuentedeprrafopredeter"/>
    <w:link w:val="Textocomentario"/>
    <w:uiPriority w:val="99"/>
    <w:semiHidden/>
    <w:rsid w:val="00DA6316"/>
    <w:rPr>
      <w:rFonts w:ascii="Times New Roman" w:eastAsia="Times New Roman" w:hAnsi="Times New Roman" w:cs="Times New Roman"/>
      <w:sz w:val="20"/>
      <w:szCs w:val="20"/>
      <w:lang w:val="es-ES" w:eastAsia="ar-SA"/>
    </w:rPr>
  </w:style>
  <w:style w:type="paragraph" w:styleId="Asuntodelcomentario">
    <w:name w:val="annotation subject"/>
    <w:basedOn w:val="Textocomentario"/>
    <w:next w:val="Textocomentario"/>
    <w:link w:val="AsuntodelcomentarioCar"/>
    <w:uiPriority w:val="99"/>
    <w:semiHidden/>
    <w:unhideWhenUsed/>
    <w:rsid w:val="00DA6316"/>
    <w:rPr>
      <w:b/>
      <w:bCs/>
    </w:rPr>
  </w:style>
  <w:style w:type="character" w:customStyle="1" w:styleId="AsuntodelcomentarioCar">
    <w:name w:val="Asunto del comentario Car"/>
    <w:basedOn w:val="TextocomentarioCar"/>
    <w:link w:val="Asuntodelcomentario"/>
    <w:uiPriority w:val="99"/>
    <w:semiHidden/>
    <w:rsid w:val="00DA6316"/>
    <w:rPr>
      <w:rFonts w:ascii="Times New Roman" w:eastAsia="Times New Roman" w:hAnsi="Times New Roman" w:cs="Times New Roman"/>
      <w:b/>
      <w:bCs/>
      <w:sz w:val="20"/>
      <w:szCs w:val="20"/>
      <w:lang w:val="es-ES" w:eastAsia="ar-SA"/>
    </w:rPr>
  </w:style>
  <w:style w:type="paragraph" w:styleId="Textodeglobo">
    <w:name w:val="Balloon Text"/>
    <w:basedOn w:val="Normal"/>
    <w:link w:val="TextodegloboCar"/>
    <w:uiPriority w:val="99"/>
    <w:semiHidden/>
    <w:unhideWhenUsed/>
    <w:rsid w:val="00DA631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6316"/>
    <w:rPr>
      <w:rFonts w:ascii="Segoe UI" w:eastAsia="Times New Roman" w:hAnsi="Segoe UI" w:cs="Segoe UI"/>
      <w:sz w:val="18"/>
      <w:szCs w:val="18"/>
      <w:lang w:val="es-ES" w:eastAsia="ar-SA"/>
    </w:rPr>
  </w:style>
  <w:style w:type="paragraph" w:styleId="Textonotapie">
    <w:name w:val="footnote text"/>
    <w:basedOn w:val="Normal"/>
    <w:link w:val="TextonotapieCar"/>
    <w:uiPriority w:val="99"/>
    <w:semiHidden/>
    <w:unhideWhenUsed/>
    <w:rsid w:val="00071EED"/>
    <w:rPr>
      <w:sz w:val="20"/>
      <w:szCs w:val="20"/>
    </w:rPr>
  </w:style>
  <w:style w:type="character" w:customStyle="1" w:styleId="TextonotapieCar">
    <w:name w:val="Texto nota pie Car"/>
    <w:basedOn w:val="Fuentedeprrafopredeter"/>
    <w:link w:val="Textonotapie"/>
    <w:uiPriority w:val="99"/>
    <w:semiHidden/>
    <w:rsid w:val="00071EED"/>
    <w:rPr>
      <w:rFonts w:ascii="Times New Roman" w:eastAsia="Times New Roman" w:hAnsi="Times New Roman" w:cs="Times New Roman"/>
      <w:sz w:val="20"/>
      <w:szCs w:val="20"/>
      <w:lang w:val="es-ES" w:eastAsia="ar-SA"/>
    </w:rPr>
  </w:style>
  <w:style w:type="character" w:styleId="Refdenotaalpie">
    <w:name w:val="footnote reference"/>
    <w:basedOn w:val="Fuentedeprrafopredeter"/>
    <w:uiPriority w:val="99"/>
    <w:semiHidden/>
    <w:unhideWhenUsed/>
    <w:rsid w:val="00071EED"/>
    <w:rPr>
      <w:vertAlign w:val="superscript"/>
    </w:rPr>
  </w:style>
  <w:style w:type="character" w:styleId="Hipervnculovisitado">
    <w:name w:val="FollowedHyperlink"/>
    <w:basedOn w:val="Fuentedeprrafopredeter"/>
    <w:uiPriority w:val="99"/>
    <w:semiHidden/>
    <w:unhideWhenUsed/>
    <w:rsid w:val="00BC17B7"/>
    <w:rPr>
      <w:color w:val="954F72" w:themeColor="followedHyperlink"/>
      <w:u w:val="single"/>
    </w:rPr>
  </w:style>
  <w:style w:type="table" w:styleId="Tablaconcuadrcula">
    <w:name w:val="Table Grid"/>
    <w:basedOn w:val="Tablanormal"/>
    <w:uiPriority w:val="39"/>
    <w:rsid w:val="00706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706B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1F1C5D"/>
    <w:pPr>
      <w:ind w:left="720"/>
      <w:contextualSpacing/>
    </w:pPr>
  </w:style>
  <w:style w:type="paragraph" w:customStyle="1" w:styleId="Default">
    <w:name w:val="Default"/>
    <w:rsid w:val="00034C64"/>
    <w:pPr>
      <w:suppressAutoHyphens/>
      <w:autoSpaceDE w:val="0"/>
      <w:spacing w:after="0" w:line="240" w:lineRule="auto"/>
    </w:pPr>
    <w:rPr>
      <w:rFonts w:ascii="Times New Roman" w:eastAsia="Arial" w:hAnsi="Times New Roman" w:cs="Times New Roman"/>
      <w:color w:val="000000"/>
      <w:sz w:val="24"/>
      <w:szCs w:val="24"/>
      <w:lang w:val="es-ES" w:eastAsia="ar-SA"/>
    </w:rPr>
  </w:style>
  <w:style w:type="paragraph" w:customStyle="1" w:styleId="Contenidodelatabla">
    <w:name w:val="Contenido de la tabla"/>
    <w:basedOn w:val="Normal"/>
    <w:rsid w:val="0051266C"/>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6887">
      <w:bodyDiv w:val="1"/>
      <w:marLeft w:val="0"/>
      <w:marRight w:val="0"/>
      <w:marTop w:val="0"/>
      <w:marBottom w:val="0"/>
      <w:divBdr>
        <w:top w:val="none" w:sz="0" w:space="0" w:color="auto"/>
        <w:left w:val="none" w:sz="0" w:space="0" w:color="auto"/>
        <w:bottom w:val="none" w:sz="0" w:space="0" w:color="auto"/>
        <w:right w:val="none" w:sz="0" w:space="0" w:color="auto"/>
      </w:divBdr>
    </w:div>
    <w:div w:id="261424239">
      <w:bodyDiv w:val="1"/>
      <w:marLeft w:val="0"/>
      <w:marRight w:val="0"/>
      <w:marTop w:val="0"/>
      <w:marBottom w:val="0"/>
      <w:divBdr>
        <w:top w:val="none" w:sz="0" w:space="0" w:color="auto"/>
        <w:left w:val="none" w:sz="0" w:space="0" w:color="auto"/>
        <w:bottom w:val="none" w:sz="0" w:space="0" w:color="auto"/>
        <w:right w:val="none" w:sz="0" w:space="0" w:color="auto"/>
      </w:divBdr>
    </w:div>
    <w:div w:id="369453505">
      <w:bodyDiv w:val="1"/>
      <w:marLeft w:val="0"/>
      <w:marRight w:val="0"/>
      <w:marTop w:val="0"/>
      <w:marBottom w:val="0"/>
      <w:divBdr>
        <w:top w:val="none" w:sz="0" w:space="0" w:color="auto"/>
        <w:left w:val="none" w:sz="0" w:space="0" w:color="auto"/>
        <w:bottom w:val="none" w:sz="0" w:space="0" w:color="auto"/>
        <w:right w:val="none" w:sz="0" w:space="0" w:color="auto"/>
      </w:divBdr>
    </w:div>
    <w:div w:id="586764975">
      <w:bodyDiv w:val="1"/>
      <w:marLeft w:val="0"/>
      <w:marRight w:val="0"/>
      <w:marTop w:val="0"/>
      <w:marBottom w:val="0"/>
      <w:divBdr>
        <w:top w:val="none" w:sz="0" w:space="0" w:color="auto"/>
        <w:left w:val="none" w:sz="0" w:space="0" w:color="auto"/>
        <w:bottom w:val="none" w:sz="0" w:space="0" w:color="auto"/>
        <w:right w:val="none" w:sz="0" w:space="0" w:color="auto"/>
      </w:divBdr>
    </w:div>
    <w:div w:id="641934085">
      <w:bodyDiv w:val="1"/>
      <w:marLeft w:val="0"/>
      <w:marRight w:val="0"/>
      <w:marTop w:val="0"/>
      <w:marBottom w:val="0"/>
      <w:divBdr>
        <w:top w:val="none" w:sz="0" w:space="0" w:color="auto"/>
        <w:left w:val="none" w:sz="0" w:space="0" w:color="auto"/>
        <w:bottom w:val="none" w:sz="0" w:space="0" w:color="auto"/>
        <w:right w:val="none" w:sz="0" w:space="0" w:color="auto"/>
      </w:divBdr>
    </w:div>
    <w:div w:id="662583403">
      <w:bodyDiv w:val="1"/>
      <w:marLeft w:val="0"/>
      <w:marRight w:val="0"/>
      <w:marTop w:val="0"/>
      <w:marBottom w:val="0"/>
      <w:divBdr>
        <w:top w:val="none" w:sz="0" w:space="0" w:color="auto"/>
        <w:left w:val="none" w:sz="0" w:space="0" w:color="auto"/>
        <w:bottom w:val="none" w:sz="0" w:space="0" w:color="auto"/>
        <w:right w:val="none" w:sz="0" w:space="0" w:color="auto"/>
      </w:divBdr>
    </w:div>
    <w:div w:id="757141114">
      <w:bodyDiv w:val="1"/>
      <w:marLeft w:val="0"/>
      <w:marRight w:val="0"/>
      <w:marTop w:val="0"/>
      <w:marBottom w:val="0"/>
      <w:divBdr>
        <w:top w:val="none" w:sz="0" w:space="0" w:color="auto"/>
        <w:left w:val="none" w:sz="0" w:space="0" w:color="auto"/>
        <w:bottom w:val="none" w:sz="0" w:space="0" w:color="auto"/>
        <w:right w:val="none" w:sz="0" w:space="0" w:color="auto"/>
      </w:divBdr>
    </w:div>
    <w:div w:id="997271870">
      <w:bodyDiv w:val="1"/>
      <w:marLeft w:val="0"/>
      <w:marRight w:val="0"/>
      <w:marTop w:val="0"/>
      <w:marBottom w:val="0"/>
      <w:divBdr>
        <w:top w:val="none" w:sz="0" w:space="0" w:color="auto"/>
        <w:left w:val="none" w:sz="0" w:space="0" w:color="auto"/>
        <w:bottom w:val="none" w:sz="0" w:space="0" w:color="auto"/>
        <w:right w:val="none" w:sz="0" w:space="0" w:color="auto"/>
      </w:divBdr>
    </w:div>
    <w:div w:id="1011447569">
      <w:bodyDiv w:val="1"/>
      <w:marLeft w:val="0"/>
      <w:marRight w:val="0"/>
      <w:marTop w:val="0"/>
      <w:marBottom w:val="0"/>
      <w:divBdr>
        <w:top w:val="none" w:sz="0" w:space="0" w:color="auto"/>
        <w:left w:val="none" w:sz="0" w:space="0" w:color="auto"/>
        <w:bottom w:val="none" w:sz="0" w:space="0" w:color="auto"/>
        <w:right w:val="none" w:sz="0" w:space="0" w:color="auto"/>
      </w:divBdr>
    </w:div>
    <w:div w:id="1012876591">
      <w:bodyDiv w:val="1"/>
      <w:marLeft w:val="0"/>
      <w:marRight w:val="0"/>
      <w:marTop w:val="0"/>
      <w:marBottom w:val="0"/>
      <w:divBdr>
        <w:top w:val="none" w:sz="0" w:space="0" w:color="auto"/>
        <w:left w:val="none" w:sz="0" w:space="0" w:color="auto"/>
        <w:bottom w:val="none" w:sz="0" w:space="0" w:color="auto"/>
        <w:right w:val="none" w:sz="0" w:space="0" w:color="auto"/>
      </w:divBdr>
    </w:div>
    <w:div w:id="1173715514">
      <w:bodyDiv w:val="1"/>
      <w:marLeft w:val="0"/>
      <w:marRight w:val="0"/>
      <w:marTop w:val="0"/>
      <w:marBottom w:val="0"/>
      <w:divBdr>
        <w:top w:val="none" w:sz="0" w:space="0" w:color="auto"/>
        <w:left w:val="none" w:sz="0" w:space="0" w:color="auto"/>
        <w:bottom w:val="none" w:sz="0" w:space="0" w:color="auto"/>
        <w:right w:val="none" w:sz="0" w:space="0" w:color="auto"/>
      </w:divBdr>
    </w:div>
    <w:div w:id="1192524807">
      <w:bodyDiv w:val="1"/>
      <w:marLeft w:val="0"/>
      <w:marRight w:val="0"/>
      <w:marTop w:val="0"/>
      <w:marBottom w:val="0"/>
      <w:divBdr>
        <w:top w:val="none" w:sz="0" w:space="0" w:color="auto"/>
        <w:left w:val="none" w:sz="0" w:space="0" w:color="auto"/>
        <w:bottom w:val="none" w:sz="0" w:space="0" w:color="auto"/>
        <w:right w:val="none" w:sz="0" w:space="0" w:color="auto"/>
      </w:divBdr>
    </w:div>
    <w:div w:id="1295523451">
      <w:bodyDiv w:val="1"/>
      <w:marLeft w:val="0"/>
      <w:marRight w:val="0"/>
      <w:marTop w:val="0"/>
      <w:marBottom w:val="0"/>
      <w:divBdr>
        <w:top w:val="none" w:sz="0" w:space="0" w:color="auto"/>
        <w:left w:val="none" w:sz="0" w:space="0" w:color="auto"/>
        <w:bottom w:val="none" w:sz="0" w:space="0" w:color="auto"/>
        <w:right w:val="none" w:sz="0" w:space="0" w:color="auto"/>
      </w:divBdr>
    </w:div>
    <w:div w:id="1335377109">
      <w:bodyDiv w:val="1"/>
      <w:marLeft w:val="0"/>
      <w:marRight w:val="0"/>
      <w:marTop w:val="0"/>
      <w:marBottom w:val="0"/>
      <w:divBdr>
        <w:top w:val="none" w:sz="0" w:space="0" w:color="auto"/>
        <w:left w:val="none" w:sz="0" w:space="0" w:color="auto"/>
        <w:bottom w:val="none" w:sz="0" w:space="0" w:color="auto"/>
        <w:right w:val="none" w:sz="0" w:space="0" w:color="auto"/>
      </w:divBdr>
    </w:div>
    <w:div w:id="1358001401">
      <w:bodyDiv w:val="1"/>
      <w:marLeft w:val="0"/>
      <w:marRight w:val="0"/>
      <w:marTop w:val="0"/>
      <w:marBottom w:val="0"/>
      <w:divBdr>
        <w:top w:val="none" w:sz="0" w:space="0" w:color="auto"/>
        <w:left w:val="none" w:sz="0" w:space="0" w:color="auto"/>
        <w:bottom w:val="none" w:sz="0" w:space="0" w:color="auto"/>
        <w:right w:val="none" w:sz="0" w:space="0" w:color="auto"/>
      </w:divBdr>
    </w:div>
    <w:div w:id="1399404457">
      <w:bodyDiv w:val="1"/>
      <w:marLeft w:val="0"/>
      <w:marRight w:val="0"/>
      <w:marTop w:val="0"/>
      <w:marBottom w:val="0"/>
      <w:divBdr>
        <w:top w:val="none" w:sz="0" w:space="0" w:color="auto"/>
        <w:left w:val="none" w:sz="0" w:space="0" w:color="auto"/>
        <w:bottom w:val="none" w:sz="0" w:space="0" w:color="auto"/>
        <w:right w:val="none" w:sz="0" w:space="0" w:color="auto"/>
      </w:divBdr>
    </w:div>
    <w:div w:id="1457871211">
      <w:bodyDiv w:val="1"/>
      <w:marLeft w:val="0"/>
      <w:marRight w:val="0"/>
      <w:marTop w:val="0"/>
      <w:marBottom w:val="0"/>
      <w:divBdr>
        <w:top w:val="none" w:sz="0" w:space="0" w:color="auto"/>
        <w:left w:val="none" w:sz="0" w:space="0" w:color="auto"/>
        <w:bottom w:val="none" w:sz="0" w:space="0" w:color="auto"/>
        <w:right w:val="none" w:sz="0" w:space="0" w:color="auto"/>
      </w:divBdr>
    </w:div>
    <w:div w:id="1478642413">
      <w:bodyDiv w:val="1"/>
      <w:marLeft w:val="0"/>
      <w:marRight w:val="0"/>
      <w:marTop w:val="0"/>
      <w:marBottom w:val="0"/>
      <w:divBdr>
        <w:top w:val="none" w:sz="0" w:space="0" w:color="auto"/>
        <w:left w:val="none" w:sz="0" w:space="0" w:color="auto"/>
        <w:bottom w:val="none" w:sz="0" w:space="0" w:color="auto"/>
        <w:right w:val="none" w:sz="0" w:space="0" w:color="auto"/>
      </w:divBdr>
    </w:div>
    <w:div w:id="1610821779">
      <w:bodyDiv w:val="1"/>
      <w:marLeft w:val="0"/>
      <w:marRight w:val="0"/>
      <w:marTop w:val="0"/>
      <w:marBottom w:val="0"/>
      <w:divBdr>
        <w:top w:val="none" w:sz="0" w:space="0" w:color="auto"/>
        <w:left w:val="none" w:sz="0" w:space="0" w:color="auto"/>
        <w:bottom w:val="none" w:sz="0" w:space="0" w:color="auto"/>
        <w:right w:val="none" w:sz="0" w:space="0" w:color="auto"/>
      </w:divBdr>
    </w:div>
    <w:div w:id="1621104397">
      <w:bodyDiv w:val="1"/>
      <w:marLeft w:val="0"/>
      <w:marRight w:val="0"/>
      <w:marTop w:val="0"/>
      <w:marBottom w:val="0"/>
      <w:divBdr>
        <w:top w:val="none" w:sz="0" w:space="0" w:color="auto"/>
        <w:left w:val="none" w:sz="0" w:space="0" w:color="auto"/>
        <w:bottom w:val="none" w:sz="0" w:space="0" w:color="auto"/>
        <w:right w:val="none" w:sz="0" w:space="0" w:color="auto"/>
      </w:divBdr>
    </w:div>
    <w:div w:id="1999311057">
      <w:bodyDiv w:val="1"/>
      <w:marLeft w:val="0"/>
      <w:marRight w:val="0"/>
      <w:marTop w:val="0"/>
      <w:marBottom w:val="0"/>
      <w:divBdr>
        <w:top w:val="none" w:sz="0" w:space="0" w:color="auto"/>
        <w:left w:val="none" w:sz="0" w:space="0" w:color="auto"/>
        <w:bottom w:val="none" w:sz="0" w:space="0" w:color="auto"/>
        <w:right w:val="none" w:sz="0" w:space="0" w:color="auto"/>
      </w:divBdr>
    </w:div>
    <w:div w:id="200766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Emerson-Torres/Poo-1/blob/main/Activacion_JetBrains.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IntelliJ_IDE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5C60B-3051-421B-B3C8-887F1986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4826</Words>
  <Characters>26546</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emerson.torres0308@gmail.com</dc:creator>
  <cp:keywords/>
  <dc:description/>
  <cp:lastModifiedBy>Adrián López</cp:lastModifiedBy>
  <cp:revision>2</cp:revision>
  <dcterms:created xsi:type="dcterms:W3CDTF">2025-02-01T16:46:00Z</dcterms:created>
  <dcterms:modified xsi:type="dcterms:W3CDTF">2025-02-01T16:46:00Z</dcterms:modified>
</cp:coreProperties>
</file>